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96F52" w14:textId="77777777" w:rsidR="00E411FF" w:rsidRPr="00F76F68" w:rsidRDefault="00E411FF" w:rsidP="00E411FF">
      <w:pPr>
        <w:widowControl w:val="0"/>
        <w:autoSpaceDE w:val="0"/>
        <w:autoSpaceDN w:val="0"/>
        <w:adjustRightInd w:val="0"/>
        <w:rPr>
          <w:rFonts w:ascii="Verdana" w:hAnsi="Verdana" w:cs="OfficinaSans-Book"/>
          <w:color w:val="231F20"/>
        </w:rPr>
      </w:pPr>
      <w:r w:rsidRPr="00F76F68">
        <w:rPr>
          <w:rFonts w:ascii="Verdana" w:hAnsi="Verdana" w:cs="Calibri-Bold"/>
          <w:sz w:val="28"/>
          <w:szCs w:val="28"/>
        </w:rPr>
        <w:t>Task:</w:t>
      </w:r>
    </w:p>
    <w:p w14:paraId="0B9ED20E" w14:textId="77777777" w:rsidR="006E65D4" w:rsidRPr="00724967" w:rsidRDefault="006E65D4" w:rsidP="006E65D4">
      <w:pPr>
        <w:widowControl w:val="0"/>
        <w:autoSpaceDE w:val="0"/>
        <w:autoSpaceDN w:val="0"/>
        <w:adjustRightInd w:val="0"/>
        <w:rPr>
          <w:rFonts w:ascii="Verdana" w:hAnsi="Verdana" w:cs="Verdana"/>
          <w:sz w:val="22"/>
        </w:rPr>
      </w:pPr>
      <w:r w:rsidRPr="00724967">
        <w:rPr>
          <w:rFonts w:ascii="Verdana" w:hAnsi="Verdana" w:cs="Verdana"/>
          <w:sz w:val="22"/>
          <w:szCs w:val="28"/>
        </w:rPr>
        <w:t>This exercise covers:</w:t>
      </w:r>
    </w:p>
    <w:p w14:paraId="07CD7FE4" w14:textId="77777777" w:rsidR="00D36BCD" w:rsidRPr="00D36BCD" w:rsidRDefault="00D36BCD" w:rsidP="00D36BCD">
      <w:pPr>
        <w:numPr>
          <w:ilvl w:val="0"/>
          <w:numId w:val="23"/>
        </w:numPr>
        <w:rPr>
          <w:rFonts w:ascii="Verdana" w:hAnsi="Verdana" w:cs="Verdana"/>
          <w:sz w:val="22"/>
          <w:szCs w:val="28"/>
        </w:rPr>
      </w:pPr>
      <w:r w:rsidRPr="00D36BCD">
        <w:rPr>
          <w:rFonts w:ascii="Verdana" w:hAnsi="Verdana" w:cs="Verdana"/>
          <w:sz w:val="22"/>
          <w:szCs w:val="28"/>
        </w:rPr>
        <w:t>File manipulation from the command line.</w:t>
      </w:r>
    </w:p>
    <w:p w14:paraId="71B0001A" w14:textId="1FCCB8B5" w:rsidR="00D36BCD" w:rsidRDefault="00D36BCD" w:rsidP="00D36BCD">
      <w:pPr>
        <w:numPr>
          <w:ilvl w:val="0"/>
          <w:numId w:val="23"/>
        </w:numPr>
        <w:rPr>
          <w:rFonts w:ascii="Verdana" w:hAnsi="Verdana" w:cs="Verdana"/>
          <w:sz w:val="22"/>
          <w:szCs w:val="28"/>
        </w:rPr>
      </w:pPr>
      <w:r w:rsidRPr="00D36BCD">
        <w:rPr>
          <w:rFonts w:ascii="Verdana" w:hAnsi="Verdana" w:cs="Verdana"/>
          <w:sz w:val="22"/>
          <w:szCs w:val="28"/>
        </w:rPr>
        <w:t xml:space="preserve">A very basic introduction to </w:t>
      </w:r>
      <w:r w:rsidR="00FA7817">
        <w:rPr>
          <w:rFonts w:ascii="Verdana" w:hAnsi="Verdana" w:cs="Verdana"/>
          <w:sz w:val="22"/>
          <w:szCs w:val="28"/>
        </w:rPr>
        <w:t>grep and regular expressions</w:t>
      </w:r>
      <w:r w:rsidRPr="00D36BCD">
        <w:rPr>
          <w:rFonts w:ascii="Verdana" w:hAnsi="Verdana" w:cs="Verdana"/>
          <w:sz w:val="22"/>
          <w:szCs w:val="28"/>
        </w:rPr>
        <w:t>.</w:t>
      </w:r>
    </w:p>
    <w:p w14:paraId="1E2F8CB9" w14:textId="77777777" w:rsidR="006B169C" w:rsidRDefault="006B169C" w:rsidP="00D36BCD">
      <w:pPr>
        <w:numPr>
          <w:ilvl w:val="0"/>
          <w:numId w:val="23"/>
        </w:numPr>
        <w:rPr>
          <w:rFonts w:ascii="Verdana" w:hAnsi="Verdana" w:cs="Verdana"/>
          <w:sz w:val="22"/>
          <w:szCs w:val="28"/>
        </w:rPr>
      </w:pPr>
      <w:r>
        <w:rPr>
          <w:rFonts w:ascii="Verdana" w:hAnsi="Verdana" w:cs="Verdana"/>
          <w:sz w:val="22"/>
          <w:szCs w:val="28"/>
        </w:rPr>
        <w:t xml:space="preserve">Your first shell script </w:t>
      </w:r>
    </w:p>
    <w:p w14:paraId="216704D1" w14:textId="74FCB819" w:rsidR="00611E4D" w:rsidRDefault="00611E4D" w:rsidP="00D36BCD">
      <w:pPr>
        <w:numPr>
          <w:ilvl w:val="0"/>
          <w:numId w:val="23"/>
        </w:numPr>
        <w:rPr>
          <w:rFonts w:ascii="Verdana" w:hAnsi="Verdana" w:cs="Verdana"/>
          <w:sz w:val="22"/>
          <w:szCs w:val="28"/>
        </w:rPr>
      </w:pPr>
      <w:r>
        <w:rPr>
          <w:rFonts w:ascii="Verdana" w:hAnsi="Verdana" w:cs="Verdana"/>
          <w:sz w:val="22"/>
          <w:szCs w:val="28"/>
        </w:rPr>
        <w:t xml:space="preserve">A basic introduction to </w:t>
      </w:r>
      <w:proofErr w:type="spellStart"/>
      <w:r w:rsidR="00437AE3">
        <w:rPr>
          <w:rFonts w:ascii="Verdana" w:hAnsi="Verdana" w:cs="Verdana"/>
          <w:sz w:val="22"/>
          <w:szCs w:val="28"/>
        </w:rPr>
        <w:t>awk</w:t>
      </w:r>
      <w:proofErr w:type="spellEnd"/>
      <w:r>
        <w:rPr>
          <w:rFonts w:ascii="Verdana" w:hAnsi="Verdana" w:cs="Verdana"/>
          <w:sz w:val="22"/>
          <w:szCs w:val="28"/>
        </w:rPr>
        <w:t>.</w:t>
      </w:r>
    </w:p>
    <w:p w14:paraId="6D29C18A" w14:textId="42B0BC11" w:rsidR="00437AE3" w:rsidRPr="00D36BCD" w:rsidRDefault="00437AE3" w:rsidP="00D36BCD">
      <w:pPr>
        <w:numPr>
          <w:ilvl w:val="0"/>
          <w:numId w:val="23"/>
        </w:numPr>
        <w:rPr>
          <w:rFonts w:ascii="Verdana" w:hAnsi="Verdana" w:cs="Verdana"/>
          <w:sz w:val="22"/>
          <w:szCs w:val="28"/>
        </w:rPr>
      </w:pPr>
    </w:p>
    <w:p w14:paraId="0800E115" w14:textId="77777777" w:rsidR="00D36BCD" w:rsidRPr="00D36BCD" w:rsidRDefault="00D36BCD" w:rsidP="00D36BCD">
      <w:pPr>
        <w:rPr>
          <w:rFonts w:ascii="Verdana" w:hAnsi="Verdana" w:cs="Verdana"/>
          <w:i/>
          <w:iCs/>
          <w:sz w:val="22"/>
          <w:szCs w:val="28"/>
        </w:rPr>
      </w:pPr>
    </w:p>
    <w:p w14:paraId="24C78B04" w14:textId="7C3B8453" w:rsidR="00D36BCD" w:rsidRDefault="00D36BCD" w:rsidP="00D36BCD">
      <w:pPr>
        <w:rPr>
          <w:rFonts w:ascii="Verdana" w:hAnsi="Verdana" w:cs="Verdana"/>
          <w:sz w:val="22"/>
          <w:szCs w:val="28"/>
        </w:rPr>
      </w:pPr>
      <w:r w:rsidRPr="00D36BCD">
        <w:rPr>
          <w:rFonts w:ascii="Verdana" w:hAnsi="Verdana" w:cs="Verdana"/>
          <w:sz w:val="22"/>
          <w:szCs w:val="28"/>
        </w:rPr>
        <w:t xml:space="preserve">Review material provided to you by the instructor extracted from Chapter 4: </w:t>
      </w:r>
      <w:proofErr w:type="spellStart"/>
      <w:r w:rsidR="00D304CE" w:rsidRPr="00D304CE">
        <w:rPr>
          <w:rFonts w:ascii="Verdana" w:hAnsi="Verdana" w:cs="Verdana"/>
          <w:sz w:val="22"/>
          <w:szCs w:val="28"/>
        </w:rPr>
        <w:t>UNIXLinux</w:t>
      </w:r>
      <w:proofErr w:type="spellEnd"/>
      <w:r w:rsidR="00D304CE" w:rsidRPr="00D304CE">
        <w:rPr>
          <w:rFonts w:ascii="Verdana" w:hAnsi="Verdana" w:cs="Verdana"/>
          <w:sz w:val="22"/>
          <w:szCs w:val="28"/>
        </w:rPr>
        <w:t xml:space="preserve"> File Processing</w:t>
      </w:r>
      <w:r w:rsidRPr="00D36BCD">
        <w:rPr>
          <w:rFonts w:ascii="Verdana" w:hAnsi="Verdana" w:cs="Verdana"/>
          <w:sz w:val="22"/>
          <w:szCs w:val="28"/>
        </w:rPr>
        <w:t>, Guide to UNIX Using Linux, Thompson Course Technology, ISBN 0-619-21562-3. These materials are presented in the form of a PDF file</w:t>
      </w:r>
      <w:r w:rsidR="00F579F8">
        <w:rPr>
          <w:rFonts w:ascii="Verdana" w:hAnsi="Verdana" w:cs="Verdana"/>
          <w:sz w:val="22"/>
          <w:szCs w:val="28"/>
        </w:rPr>
        <w:t xml:space="preserve"> under fair usage</w:t>
      </w:r>
      <w:r w:rsidRPr="00D36BCD">
        <w:rPr>
          <w:rFonts w:ascii="Verdana" w:hAnsi="Verdana" w:cs="Verdana"/>
          <w:sz w:val="22"/>
          <w:szCs w:val="28"/>
        </w:rPr>
        <w:t>.</w:t>
      </w:r>
    </w:p>
    <w:p w14:paraId="4AE70577" w14:textId="77777777" w:rsidR="00611E4D" w:rsidRDefault="00611E4D" w:rsidP="00D36BCD">
      <w:pPr>
        <w:rPr>
          <w:rFonts w:ascii="Verdana" w:hAnsi="Verdana" w:cs="Verdana"/>
          <w:sz w:val="22"/>
          <w:szCs w:val="28"/>
        </w:rPr>
      </w:pPr>
    </w:p>
    <w:p w14:paraId="1BC970A3" w14:textId="3C4388AC" w:rsidR="00611E4D" w:rsidRPr="00D36BCD" w:rsidRDefault="00611E4D" w:rsidP="00D36BCD">
      <w:pPr>
        <w:rPr>
          <w:rFonts w:ascii="Verdana" w:hAnsi="Verdana" w:cs="Verdana"/>
          <w:sz w:val="22"/>
          <w:szCs w:val="28"/>
        </w:rPr>
      </w:pPr>
      <w:r>
        <w:rPr>
          <w:rFonts w:ascii="Verdana" w:hAnsi="Verdana" w:cs="Verdana"/>
          <w:sz w:val="22"/>
          <w:szCs w:val="28"/>
        </w:rPr>
        <w:t>Review the material provided covering Regular Expressions.</w:t>
      </w:r>
    </w:p>
    <w:p w14:paraId="162CEEA0" w14:textId="77777777" w:rsidR="00D36BCD" w:rsidRPr="00D36BCD" w:rsidRDefault="00D36BCD" w:rsidP="00D36BCD">
      <w:pPr>
        <w:rPr>
          <w:rFonts w:ascii="Verdana" w:hAnsi="Verdana" w:cs="Verdana"/>
          <w:sz w:val="22"/>
          <w:szCs w:val="28"/>
        </w:rPr>
      </w:pPr>
    </w:p>
    <w:p w14:paraId="54CB1F41" w14:textId="77777777" w:rsidR="00D36BCD" w:rsidRPr="00D36BCD" w:rsidRDefault="00D36BCD" w:rsidP="00D36BCD">
      <w:pPr>
        <w:rPr>
          <w:rFonts w:ascii="Verdana" w:hAnsi="Verdana" w:cs="Verdana"/>
          <w:sz w:val="22"/>
          <w:szCs w:val="28"/>
        </w:rPr>
      </w:pPr>
      <w:r w:rsidRPr="00D36BCD">
        <w:rPr>
          <w:rFonts w:ascii="Verdana" w:hAnsi="Verdana" w:cs="Verdana"/>
          <w:sz w:val="22"/>
          <w:szCs w:val="28"/>
        </w:rPr>
        <w:t>Print the Evaluation pages with the list of commands to execute and practice the contents. When you are ready for evaluation perform the commands indicated and record them on the Evaluation sheet. Submit the Evaluation pages to the instructor for marking.</w:t>
      </w:r>
    </w:p>
    <w:p w14:paraId="1C9B879F" w14:textId="77777777" w:rsidR="00437AE3" w:rsidRDefault="00437AE3" w:rsidP="00437AE3">
      <w:pPr>
        <w:widowControl w:val="0"/>
        <w:autoSpaceDE w:val="0"/>
        <w:autoSpaceDN w:val="0"/>
        <w:adjustRightInd w:val="0"/>
        <w:rPr>
          <w:rFonts w:ascii="Verdana" w:hAnsi="Verdana" w:cs="Calibri-Bold"/>
          <w:sz w:val="28"/>
          <w:szCs w:val="28"/>
        </w:rPr>
      </w:pPr>
    </w:p>
    <w:p w14:paraId="3B7CFC6B" w14:textId="77777777" w:rsidR="00437AE3" w:rsidRDefault="00437AE3" w:rsidP="00437AE3">
      <w:pPr>
        <w:widowControl w:val="0"/>
        <w:autoSpaceDE w:val="0"/>
        <w:autoSpaceDN w:val="0"/>
        <w:adjustRightInd w:val="0"/>
        <w:rPr>
          <w:rFonts w:ascii="Verdana" w:hAnsi="Verdana" w:cs="Calibri-Bold"/>
          <w:sz w:val="28"/>
          <w:szCs w:val="28"/>
        </w:rPr>
      </w:pPr>
      <w:r>
        <w:rPr>
          <w:rFonts w:ascii="Verdana" w:hAnsi="Verdana" w:cs="Calibri-Bold"/>
          <w:sz w:val="28"/>
          <w:szCs w:val="28"/>
        </w:rPr>
        <w:t>Hints:</w:t>
      </w:r>
    </w:p>
    <w:p w14:paraId="44EC7647" w14:textId="77777777" w:rsidR="00437AE3" w:rsidRDefault="00437AE3" w:rsidP="00437AE3">
      <w:pPr>
        <w:widowControl w:val="0"/>
        <w:autoSpaceDE w:val="0"/>
        <w:autoSpaceDN w:val="0"/>
        <w:adjustRightInd w:val="0"/>
        <w:rPr>
          <w:rFonts w:ascii="Verdana" w:hAnsi="Verdana" w:cs="Calibri-Bold"/>
          <w:sz w:val="28"/>
          <w:szCs w:val="28"/>
        </w:rPr>
      </w:pPr>
    </w:p>
    <w:p w14:paraId="3E8260BA" w14:textId="77777777" w:rsidR="00437AE3" w:rsidRPr="00437AE3" w:rsidRDefault="00437AE3" w:rsidP="00437AE3">
      <w:pPr>
        <w:widowControl w:val="0"/>
        <w:autoSpaceDE w:val="0"/>
        <w:autoSpaceDN w:val="0"/>
        <w:adjustRightInd w:val="0"/>
        <w:rPr>
          <w:rFonts w:ascii="Verdana" w:hAnsi="Verdana" w:cs="Calibri-Bold"/>
          <w:sz w:val="22"/>
          <w:szCs w:val="22"/>
        </w:rPr>
      </w:pPr>
      <w:r w:rsidRPr="00437AE3">
        <w:rPr>
          <w:rFonts w:ascii="Verdana" w:hAnsi="Verdana" w:cs="Calibri-Bold"/>
          <w:sz w:val="22"/>
          <w:szCs w:val="22"/>
        </w:rPr>
        <w:t>Points to ponder or watch for:</w:t>
      </w:r>
    </w:p>
    <w:p w14:paraId="2AC59EBB" w14:textId="77777777" w:rsidR="00437AE3" w:rsidRPr="00437AE3" w:rsidRDefault="00437AE3" w:rsidP="00437AE3">
      <w:pPr>
        <w:widowControl w:val="0"/>
        <w:autoSpaceDE w:val="0"/>
        <w:autoSpaceDN w:val="0"/>
        <w:adjustRightInd w:val="0"/>
        <w:rPr>
          <w:rFonts w:ascii="Verdana" w:hAnsi="Verdana" w:cs="Calibri-Bold"/>
          <w:sz w:val="22"/>
          <w:szCs w:val="22"/>
        </w:rPr>
      </w:pPr>
    </w:p>
    <w:p w14:paraId="7A6739A2" w14:textId="77777777" w:rsidR="00437AE3" w:rsidRPr="00437AE3" w:rsidRDefault="00437AE3" w:rsidP="00437AE3">
      <w:pPr>
        <w:pStyle w:val="ListParagraph"/>
        <w:widowControl w:val="0"/>
        <w:numPr>
          <w:ilvl w:val="0"/>
          <w:numId w:val="31"/>
        </w:numPr>
        <w:autoSpaceDE w:val="0"/>
        <w:autoSpaceDN w:val="0"/>
        <w:adjustRightInd w:val="0"/>
        <w:rPr>
          <w:rFonts w:ascii="Verdana" w:hAnsi="Verdana" w:cs="OfficinaSans-Book"/>
          <w:color w:val="231F20"/>
          <w:sz w:val="22"/>
          <w:szCs w:val="22"/>
        </w:rPr>
      </w:pPr>
      <w:r w:rsidRPr="00437AE3">
        <w:rPr>
          <w:rFonts w:ascii="Verdana" w:hAnsi="Verdana" w:cs="OfficinaSans-Book"/>
          <w:color w:val="231F20"/>
          <w:sz w:val="22"/>
          <w:szCs w:val="22"/>
        </w:rPr>
        <w:t xml:space="preserve">When duplicating the two lines of the </w:t>
      </w:r>
      <w:proofErr w:type="spellStart"/>
      <w:r w:rsidRPr="00437AE3">
        <w:rPr>
          <w:rFonts w:ascii="Verdana" w:hAnsi="Verdana" w:cs="OfficinaSans-Book"/>
          <w:color w:val="231F20"/>
          <w:sz w:val="22"/>
          <w:szCs w:val="22"/>
        </w:rPr>
        <w:t>myhosts</w:t>
      </w:r>
      <w:proofErr w:type="spellEnd"/>
      <w:r w:rsidRPr="00437AE3">
        <w:rPr>
          <w:rFonts w:ascii="Verdana" w:hAnsi="Verdana" w:cs="OfficinaSans-Book"/>
          <w:color w:val="231F20"/>
          <w:sz w:val="22"/>
          <w:szCs w:val="22"/>
        </w:rPr>
        <w:t xml:space="preserve"> file, do them one at a time and make them adjacent. They will be used with the </w:t>
      </w:r>
      <w:proofErr w:type="spellStart"/>
      <w:r w:rsidRPr="00437AE3">
        <w:rPr>
          <w:rFonts w:ascii="Verdana" w:hAnsi="Verdana" w:cs="OfficinaSans-Book"/>
          <w:color w:val="231F20"/>
          <w:sz w:val="22"/>
          <w:szCs w:val="22"/>
        </w:rPr>
        <w:t>uniq</w:t>
      </w:r>
      <w:proofErr w:type="spellEnd"/>
      <w:r w:rsidRPr="00437AE3">
        <w:rPr>
          <w:rFonts w:ascii="Verdana" w:hAnsi="Verdana" w:cs="OfficinaSans-Book"/>
          <w:color w:val="231F20"/>
          <w:sz w:val="22"/>
          <w:szCs w:val="22"/>
        </w:rPr>
        <w:t xml:space="preserve"> command, which requires sorted files. Alternatively, you can sort </w:t>
      </w:r>
      <w:proofErr w:type="spellStart"/>
      <w:r w:rsidRPr="00437AE3">
        <w:rPr>
          <w:rFonts w:ascii="Verdana" w:hAnsi="Verdana" w:cs="OfficinaSans-Book"/>
          <w:color w:val="231F20"/>
          <w:sz w:val="22"/>
          <w:szCs w:val="22"/>
        </w:rPr>
        <w:t>myhosts</w:t>
      </w:r>
      <w:proofErr w:type="spellEnd"/>
      <w:r w:rsidRPr="00437AE3">
        <w:rPr>
          <w:rFonts w:ascii="Verdana" w:hAnsi="Verdana" w:cs="OfficinaSans-Book"/>
          <w:color w:val="231F20"/>
          <w:sz w:val="22"/>
          <w:szCs w:val="22"/>
        </w:rPr>
        <w:t xml:space="preserve"> and pipe the results to </w:t>
      </w:r>
      <w:proofErr w:type="spellStart"/>
      <w:r w:rsidRPr="00437AE3">
        <w:rPr>
          <w:rFonts w:ascii="Verdana" w:hAnsi="Verdana" w:cs="OfficinaSans-Book"/>
          <w:color w:val="231F20"/>
          <w:sz w:val="22"/>
          <w:szCs w:val="22"/>
        </w:rPr>
        <w:t>uniq</w:t>
      </w:r>
      <w:proofErr w:type="spellEnd"/>
      <w:r w:rsidRPr="00437AE3">
        <w:rPr>
          <w:rFonts w:ascii="Verdana" w:hAnsi="Verdana" w:cs="OfficinaSans-Book"/>
          <w:color w:val="231F20"/>
          <w:sz w:val="22"/>
          <w:szCs w:val="22"/>
        </w:rPr>
        <w:t xml:space="preserve"> to get the same results.</w:t>
      </w:r>
    </w:p>
    <w:p w14:paraId="651AE38D" w14:textId="77777777" w:rsidR="00437AE3" w:rsidRPr="00437AE3" w:rsidRDefault="00437AE3" w:rsidP="00437AE3">
      <w:pPr>
        <w:pStyle w:val="ListParagraph"/>
        <w:widowControl w:val="0"/>
        <w:numPr>
          <w:ilvl w:val="0"/>
          <w:numId w:val="31"/>
        </w:numPr>
        <w:autoSpaceDE w:val="0"/>
        <w:autoSpaceDN w:val="0"/>
        <w:adjustRightInd w:val="0"/>
        <w:rPr>
          <w:rFonts w:ascii="Verdana" w:hAnsi="Verdana" w:cs="OfficinaSans-Book"/>
          <w:color w:val="231F20"/>
          <w:sz w:val="22"/>
          <w:szCs w:val="22"/>
        </w:rPr>
      </w:pPr>
      <w:r w:rsidRPr="00437AE3">
        <w:rPr>
          <w:rFonts w:ascii="Verdana" w:hAnsi="Verdana" w:cs="OfficinaSans-Book"/>
          <w:color w:val="231F20"/>
          <w:sz w:val="22"/>
          <w:szCs w:val="22"/>
        </w:rPr>
        <w:t xml:space="preserve">The sort command needs to have its output saved for subsequent use. </w:t>
      </w:r>
      <w:proofErr w:type="gramStart"/>
      <w:r w:rsidRPr="00437AE3">
        <w:rPr>
          <w:rFonts w:ascii="Verdana" w:hAnsi="Verdana" w:cs="OfficinaSans-Book"/>
          <w:color w:val="231F20"/>
          <w:sz w:val="22"/>
          <w:szCs w:val="22"/>
        </w:rPr>
        <w:t>So</w:t>
      </w:r>
      <w:proofErr w:type="gramEnd"/>
      <w:r w:rsidRPr="00437AE3">
        <w:rPr>
          <w:rFonts w:ascii="Verdana" w:hAnsi="Verdana" w:cs="OfficinaSans-Book"/>
          <w:color w:val="231F20"/>
          <w:sz w:val="22"/>
          <w:szCs w:val="22"/>
        </w:rPr>
        <w:t xml:space="preserve"> when sorting any files redirect the output to new files and use these sorted files in subsequent commands (like comm).</w:t>
      </w:r>
    </w:p>
    <w:p w14:paraId="5398810C" w14:textId="24C886B4" w:rsidR="00437AE3" w:rsidRPr="00437AE3" w:rsidRDefault="00502D30" w:rsidP="00437AE3">
      <w:pPr>
        <w:pStyle w:val="ListParagraph"/>
        <w:widowControl w:val="0"/>
        <w:numPr>
          <w:ilvl w:val="0"/>
          <w:numId w:val="31"/>
        </w:numPr>
        <w:autoSpaceDE w:val="0"/>
        <w:autoSpaceDN w:val="0"/>
        <w:adjustRightInd w:val="0"/>
        <w:rPr>
          <w:rFonts w:ascii="Verdana" w:hAnsi="Verdana" w:cs="OfficinaSans-Book"/>
          <w:color w:val="231F20"/>
          <w:sz w:val="22"/>
          <w:szCs w:val="22"/>
        </w:rPr>
      </w:pPr>
      <w:r>
        <w:rPr>
          <w:rFonts w:ascii="Verdana" w:hAnsi="Verdana" w:cs="OfficinaSans-Book"/>
          <w:color w:val="231F20"/>
          <w:sz w:val="22"/>
          <w:szCs w:val="22"/>
        </w:rPr>
        <w:t>If</w:t>
      </w:r>
      <w:r w:rsidR="00437AE3" w:rsidRPr="00437AE3">
        <w:rPr>
          <w:rFonts w:ascii="Verdana" w:hAnsi="Verdana" w:cs="OfficinaSans-Book"/>
          <w:color w:val="231F20"/>
          <w:sz w:val="22"/>
          <w:szCs w:val="22"/>
        </w:rPr>
        <w:t xml:space="preserve"> using the tr command, create a new file with the upshifted text to use later with grep.</w:t>
      </w:r>
    </w:p>
    <w:p w14:paraId="5BD15F8B" w14:textId="23CA1096" w:rsidR="00C16451" w:rsidRPr="00437AE3" w:rsidRDefault="00C16451">
      <w:pPr>
        <w:rPr>
          <w:rFonts w:ascii="Verdana" w:hAnsi="Verdana" w:cs="Calibri-Bold"/>
          <w:sz w:val="22"/>
          <w:szCs w:val="22"/>
        </w:rPr>
      </w:pPr>
    </w:p>
    <w:p w14:paraId="35B89A67" w14:textId="558148C4" w:rsidR="00514DC9" w:rsidRPr="00F76F68" w:rsidRDefault="00514DC9" w:rsidP="00E411FF">
      <w:pPr>
        <w:widowControl w:val="0"/>
        <w:autoSpaceDE w:val="0"/>
        <w:autoSpaceDN w:val="0"/>
        <w:adjustRightInd w:val="0"/>
        <w:rPr>
          <w:rFonts w:ascii="Verdana" w:hAnsi="Verdana" w:cs="Calibri-Bold"/>
          <w:sz w:val="28"/>
          <w:szCs w:val="28"/>
        </w:rPr>
      </w:pPr>
      <w:r w:rsidRPr="00F76F68">
        <w:rPr>
          <w:rFonts w:ascii="Verdana" w:hAnsi="Verdana" w:cs="Calibri-Bold"/>
          <w:sz w:val="28"/>
          <w:szCs w:val="28"/>
        </w:rPr>
        <w:t>Evaluation:</w:t>
      </w:r>
    </w:p>
    <w:p w14:paraId="06082276" w14:textId="08597103" w:rsidR="00C40FF2" w:rsidRPr="00F76F68" w:rsidRDefault="00F76F68" w:rsidP="00514DC9">
      <w:pPr>
        <w:widowControl w:val="0"/>
        <w:autoSpaceDE w:val="0"/>
        <w:autoSpaceDN w:val="0"/>
        <w:adjustRightInd w:val="0"/>
        <w:rPr>
          <w:rFonts w:ascii="Verdana" w:hAnsi="Verdana" w:cs="Calibri-Bold"/>
          <w:sz w:val="22"/>
          <w:szCs w:val="22"/>
        </w:rPr>
      </w:pPr>
      <w:r>
        <w:rPr>
          <w:rFonts w:ascii="Verdana" w:hAnsi="Verdana" w:cs="Calibri-Bold"/>
          <w:sz w:val="22"/>
          <w:szCs w:val="22"/>
        </w:rPr>
        <w:t>This assig</w:t>
      </w:r>
      <w:r w:rsidR="00437AE3">
        <w:rPr>
          <w:rFonts w:ascii="Verdana" w:hAnsi="Verdana" w:cs="Calibri-Bold"/>
          <w:sz w:val="22"/>
          <w:szCs w:val="22"/>
        </w:rPr>
        <w:t>nment is worth 35</w:t>
      </w:r>
      <w:r w:rsidR="00514DC9" w:rsidRPr="00F76F68">
        <w:rPr>
          <w:rFonts w:ascii="Verdana" w:hAnsi="Verdana" w:cs="Calibri-Bold"/>
          <w:sz w:val="22"/>
          <w:szCs w:val="22"/>
        </w:rPr>
        <w:t xml:space="preserve"> </w:t>
      </w:r>
      <w:r>
        <w:rPr>
          <w:rFonts w:ascii="Verdana" w:hAnsi="Verdana" w:cs="Calibri-Bold"/>
          <w:sz w:val="22"/>
          <w:szCs w:val="22"/>
        </w:rPr>
        <w:t>marks</w:t>
      </w:r>
      <w:r w:rsidR="002A68B5" w:rsidRPr="00F76F68">
        <w:rPr>
          <w:rFonts w:ascii="Verdana" w:hAnsi="Verdana" w:cs="Calibri-Bold"/>
          <w:sz w:val="22"/>
          <w:szCs w:val="22"/>
        </w:rPr>
        <w:t xml:space="preserve">. Please see the marking rubric </w:t>
      </w:r>
      <w:r w:rsidR="00E411FF" w:rsidRPr="00F76F68">
        <w:rPr>
          <w:rFonts w:ascii="Verdana" w:hAnsi="Verdana" w:cs="Calibri-Bold"/>
          <w:sz w:val="22"/>
          <w:szCs w:val="22"/>
        </w:rPr>
        <w:t>below</w:t>
      </w:r>
      <w:r w:rsidR="002A68B5" w:rsidRPr="00F76F68">
        <w:rPr>
          <w:rFonts w:ascii="Verdana" w:hAnsi="Verdana" w:cs="Calibri-Bold"/>
          <w:sz w:val="22"/>
          <w:szCs w:val="22"/>
        </w:rPr>
        <w:t>.</w:t>
      </w:r>
    </w:p>
    <w:p w14:paraId="011EAF76" w14:textId="77777777" w:rsidR="00514DC9" w:rsidRPr="00F76F68" w:rsidRDefault="00514DC9" w:rsidP="00514DC9">
      <w:pPr>
        <w:widowControl w:val="0"/>
        <w:autoSpaceDE w:val="0"/>
        <w:autoSpaceDN w:val="0"/>
        <w:adjustRightInd w:val="0"/>
        <w:rPr>
          <w:rFonts w:ascii="Verdana" w:hAnsi="Verdana" w:cs="Calibri-Bold"/>
          <w:sz w:val="22"/>
          <w:szCs w:val="22"/>
        </w:rPr>
      </w:pPr>
    </w:p>
    <w:p w14:paraId="113DE3E3" w14:textId="77777777" w:rsidR="00514DC9" w:rsidRPr="00F76F68" w:rsidRDefault="00514DC9" w:rsidP="00514DC9">
      <w:pPr>
        <w:widowControl w:val="0"/>
        <w:autoSpaceDE w:val="0"/>
        <w:autoSpaceDN w:val="0"/>
        <w:adjustRightInd w:val="0"/>
        <w:rPr>
          <w:rFonts w:ascii="Verdana" w:hAnsi="Verdana" w:cs="Calibri-Bold"/>
          <w:sz w:val="28"/>
          <w:szCs w:val="28"/>
        </w:rPr>
      </w:pPr>
      <w:r w:rsidRPr="00F76F68">
        <w:rPr>
          <w:rFonts w:ascii="Verdana" w:hAnsi="Verdana" w:cs="Calibri-Bold"/>
          <w:sz w:val="28"/>
          <w:szCs w:val="28"/>
        </w:rPr>
        <w:t>Assignment Notes:</w:t>
      </w:r>
    </w:p>
    <w:p w14:paraId="0E5C40C7" w14:textId="77777777" w:rsidR="004B286D" w:rsidRPr="00F76F68" w:rsidRDefault="004B286D" w:rsidP="00211744">
      <w:pPr>
        <w:widowControl w:val="0"/>
        <w:autoSpaceDE w:val="0"/>
        <w:autoSpaceDN w:val="0"/>
        <w:adjustRightInd w:val="0"/>
        <w:rPr>
          <w:rFonts w:ascii="Verdana" w:hAnsi="Verdana" w:cs="Calibri-Bold"/>
          <w:sz w:val="22"/>
          <w:szCs w:val="22"/>
        </w:rPr>
      </w:pPr>
    </w:p>
    <w:p w14:paraId="4F747CC8" w14:textId="08F42F00" w:rsidR="004B286D" w:rsidRDefault="00E411FF" w:rsidP="00F76F68">
      <w:pPr>
        <w:widowControl w:val="0"/>
        <w:autoSpaceDE w:val="0"/>
        <w:autoSpaceDN w:val="0"/>
        <w:adjustRightInd w:val="0"/>
        <w:rPr>
          <w:rFonts w:ascii="Verdana" w:hAnsi="Verdana" w:cs="Calibri-Bold"/>
          <w:color w:val="000000"/>
          <w:sz w:val="22"/>
          <w:szCs w:val="20"/>
        </w:rPr>
      </w:pPr>
      <w:r w:rsidRPr="00F76F68">
        <w:rPr>
          <w:rFonts w:ascii="Verdana" w:hAnsi="Verdana" w:cs="Calibri-Bold"/>
          <w:color w:val="000000"/>
          <w:sz w:val="22"/>
          <w:szCs w:val="20"/>
        </w:rPr>
        <w:t xml:space="preserve">The assignment must be </w:t>
      </w:r>
      <w:r w:rsidR="00F76F68">
        <w:rPr>
          <w:rFonts w:ascii="Verdana" w:hAnsi="Verdana" w:cs="Calibri-Bold"/>
          <w:color w:val="000000"/>
          <w:sz w:val="22"/>
          <w:szCs w:val="20"/>
        </w:rPr>
        <w:t>demonstrated to the instructor on or before the due date</w:t>
      </w:r>
      <w:r w:rsidRPr="00F76F68">
        <w:rPr>
          <w:rFonts w:ascii="Verdana" w:hAnsi="Verdana" w:cs="Calibri-Bold"/>
          <w:color w:val="000000"/>
          <w:sz w:val="22"/>
          <w:szCs w:val="20"/>
        </w:rPr>
        <w:t xml:space="preserve"> during class.</w:t>
      </w:r>
      <w:r w:rsidR="00E9468E">
        <w:rPr>
          <w:rFonts w:ascii="Verdana" w:hAnsi="Verdana" w:cs="Calibri-Bold"/>
          <w:color w:val="000000"/>
          <w:sz w:val="22"/>
          <w:szCs w:val="20"/>
        </w:rPr>
        <w:t xml:space="preserve"> </w:t>
      </w:r>
      <w:r w:rsidR="002C0738" w:rsidRPr="00F76F68">
        <w:rPr>
          <w:rFonts w:ascii="Verdana" w:hAnsi="Verdana" w:cs="Calibri-Bold"/>
          <w:color w:val="000000"/>
          <w:sz w:val="22"/>
          <w:szCs w:val="20"/>
        </w:rPr>
        <w:t>If your assignment is late please send an e-mail to the instructor</w:t>
      </w:r>
      <w:r w:rsidRPr="00F76F68">
        <w:rPr>
          <w:rFonts w:ascii="Verdana" w:hAnsi="Verdana" w:cs="Calibri-Bold"/>
          <w:color w:val="000000"/>
          <w:sz w:val="22"/>
          <w:szCs w:val="20"/>
        </w:rPr>
        <w:t xml:space="preserve">, </w:t>
      </w:r>
      <w:proofErr w:type="gramStart"/>
      <w:r w:rsidRPr="00F76F68">
        <w:rPr>
          <w:rFonts w:ascii="Verdana" w:hAnsi="Verdana" w:cs="Calibri-Bold"/>
          <w:color w:val="000000"/>
          <w:sz w:val="22"/>
          <w:szCs w:val="20"/>
        </w:rPr>
        <w:t>hal.o’connell</w:t>
      </w:r>
      <w:proofErr w:type="gramEnd"/>
      <w:r w:rsidRPr="00F76F68">
        <w:rPr>
          <w:rFonts w:ascii="Verdana" w:hAnsi="Verdana" w:cs="Calibri-Bold"/>
          <w:color w:val="000000"/>
          <w:sz w:val="22"/>
          <w:szCs w:val="20"/>
        </w:rPr>
        <w:t>@nscc.ca,</w:t>
      </w:r>
      <w:r w:rsidR="002C0738" w:rsidRPr="00F76F68">
        <w:rPr>
          <w:rFonts w:ascii="Verdana" w:hAnsi="Verdana" w:cs="Calibri-Bold"/>
          <w:color w:val="000000"/>
          <w:sz w:val="22"/>
          <w:szCs w:val="20"/>
        </w:rPr>
        <w:t xml:space="preserve"> to confirm submission. This e-mail will constitute the timestamp for evaluating any late penalty the assignment may incur.</w:t>
      </w:r>
    </w:p>
    <w:p w14:paraId="1ABBCA86" w14:textId="77777777" w:rsidR="00E9468E" w:rsidRPr="00F76F68" w:rsidRDefault="00E9468E" w:rsidP="00F76F68">
      <w:pPr>
        <w:widowControl w:val="0"/>
        <w:autoSpaceDE w:val="0"/>
        <w:autoSpaceDN w:val="0"/>
        <w:adjustRightInd w:val="0"/>
        <w:rPr>
          <w:rFonts w:ascii="Verdana" w:hAnsi="Verdana"/>
          <w:sz w:val="22"/>
        </w:rPr>
      </w:pPr>
    </w:p>
    <w:p w14:paraId="6A5130A4" w14:textId="687DEFAF" w:rsidR="00437AE3" w:rsidRDefault="00437AE3" w:rsidP="004B286D">
      <w:pPr>
        <w:widowControl w:val="0"/>
        <w:autoSpaceDE w:val="0"/>
        <w:autoSpaceDN w:val="0"/>
        <w:adjustRightInd w:val="0"/>
        <w:rPr>
          <w:rFonts w:ascii="Verdana" w:hAnsi="Verdana" w:cs="Calibri-Bold"/>
          <w:b/>
          <w:sz w:val="28"/>
          <w:szCs w:val="22"/>
        </w:rPr>
      </w:pPr>
      <w:r>
        <w:rPr>
          <w:rFonts w:ascii="Verdana" w:hAnsi="Verdana" w:cs="Calibri-Bold"/>
          <w:b/>
          <w:sz w:val="28"/>
          <w:szCs w:val="22"/>
        </w:rPr>
        <w:t>Part 1 – Basic File processing</w:t>
      </w:r>
    </w:p>
    <w:p w14:paraId="75EB659F" w14:textId="77777777" w:rsidR="004B286D" w:rsidRDefault="004B286D" w:rsidP="004B286D">
      <w:pPr>
        <w:widowControl w:val="0"/>
        <w:autoSpaceDE w:val="0"/>
        <w:autoSpaceDN w:val="0"/>
        <w:adjustRightInd w:val="0"/>
        <w:rPr>
          <w:rFonts w:ascii="Verdana" w:hAnsi="Verdana" w:cs="Calibri-Bold"/>
          <w:b/>
          <w:sz w:val="28"/>
          <w:szCs w:val="22"/>
        </w:rPr>
      </w:pPr>
      <w:r w:rsidRPr="00F76F68">
        <w:rPr>
          <w:rFonts w:ascii="Verdana" w:hAnsi="Verdana" w:cs="Calibri-Bold"/>
          <w:b/>
          <w:sz w:val="28"/>
          <w:szCs w:val="22"/>
        </w:rPr>
        <w:t>Marking Rubric</w:t>
      </w:r>
    </w:p>
    <w:p w14:paraId="62A689AF" w14:textId="3B3D323C" w:rsidR="00B1150A" w:rsidRDefault="00393DBA" w:rsidP="004B286D">
      <w:pPr>
        <w:widowControl w:val="0"/>
        <w:autoSpaceDE w:val="0"/>
        <w:autoSpaceDN w:val="0"/>
        <w:adjustRightInd w:val="0"/>
        <w:rPr>
          <w:rFonts w:ascii="Verdana" w:hAnsi="Verdana" w:cs="Calibri-Bold"/>
          <w:b/>
          <w:sz w:val="28"/>
          <w:szCs w:val="22"/>
        </w:rPr>
      </w:pPr>
      <w:r>
        <w:rPr>
          <w:rFonts w:ascii="Verdana" w:hAnsi="Verdana" w:cs="Calibri-Bold"/>
          <w:b/>
          <w:sz w:val="28"/>
          <w:szCs w:val="22"/>
        </w:rPr>
        <w:t>Name:</w:t>
      </w:r>
      <w:r w:rsidR="0088377C">
        <w:rPr>
          <w:rFonts w:ascii="Verdana" w:hAnsi="Verdana" w:cs="Calibri-Bold"/>
          <w:b/>
          <w:sz w:val="28"/>
          <w:szCs w:val="22"/>
        </w:rPr>
        <w:t xml:space="preserve"> Jamie Lu, W0441213</w:t>
      </w:r>
    </w:p>
    <w:tbl>
      <w:tblPr>
        <w:tblStyle w:val="TableGrid"/>
        <w:tblW w:w="10483" w:type="dxa"/>
        <w:tblInd w:w="-998" w:type="dxa"/>
        <w:tblLook w:val="04A0" w:firstRow="1" w:lastRow="0" w:firstColumn="1" w:lastColumn="0" w:noHBand="0" w:noVBand="1"/>
      </w:tblPr>
      <w:tblGrid>
        <w:gridCol w:w="970"/>
        <w:gridCol w:w="909"/>
        <w:gridCol w:w="8604"/>
      </w:tblGrid>
      <w:tr w:rsidR="00D36BCD" w14:paraId="1453DE01" w14:textId="77777777" w:rsidTr="0088377C">
        <w:trPr>
          <w:cantSplit/>
        </w:trPr>
        <w:tc>
          <w:tcPr>
            <w:tcW w:w="970" w:type="dxa"/>
          </w:tcPr>
          <w:p w14:paraId="29FCE168" w14:textId="3653716B" w:rsidR="00D36BCD" w:rsidRPr="00B1150A" w:rsidRDefault="00D36BCD" w:rsidP="00397A0B">
            <w:pPr>
              <w:widowControl w:val="0"/>
              <w:autoSpaceDE w:val="0"/>
              <w:autoSpaceDN w:val="0"/>
              <w:adjustRightInd w:val="0"/>
              <w:jc w:val="center"/>
              <w:rPr>
                <w:rFonts w:ascii="Verdana" w:hAnsi="Verdana"/>
                <w:b/>
                <w:sz w:val="22"/>
                <w:szCs w:val="22"/>
              </w:rPr>
            </w:pPr>
            <w:r>
              <w:rPr>
                <w:rFonts w:ascii="Verdana" w:hAnsi="Verdana"/>
                <w:b/>
                <w:sz w:val="22"/>
                <w:szCs w:val="22"/>
              </w:rPr>
              <w:t>Marks</w:t>
            </w:r>
          </w:p>
        </w:tc>
        <w:tc>
          <w:tcPr>
            <w:tcW w:w="909" w:type="dxa"/>
          </w:tcPr>
          <w:p w14:paraId="65601CA9" w14:textId="4C00EEDF" w:rsidR="00D36BCD" w:rsidRPr="00B1150A" w:rsidRDefault="00397A0B" w:rsidP="00B1150A">
            <w:pPr>
              <w:widowControl w:val="0"/>
              <w:autoSpaceDE w:val="0"/>
              <w:autoSpaceDN w:val="0"/>
              <w:adjustRightInd w:val="0"/>
              <w:jc w:val="center"/>
              <w:rPr>
                <w:rFonts w:ascii="Verdana" w:hAnsi="Verdana" w:cs="Calibri-Bold"/>
                <w:b/>
                <w:sz w:val="22"/>
                <w:szCs w:val="22"/>
              </w:rPr>
            </w:pPr>
            <w:r>
              <w:rPr>
                <w:rFonts w:ascii="Verdana" w:hAnsi="Verdana"/>
                <w:b/>
                <w:sz w:val="22"/>
                <w:szCs w:val="22"/>
              </w:rPr>
              <w:t>Score</w:t>
            </w:r>
          </w:p>
        </w:tc>
        <w:tc>
          <w:tcPr>
            <w:tcW w:w="8604" w:type="dxa"/>
          </w:tcPr>
          <w:p w14:paraId="64416134" w14:textId="4231B314" w:rsidR="00D36BCD" w:rsidRPr="006E65D4" w:rsidRDefault="00D36BCD" w:rsidP="004201A1">
            <w:pPr>
              <w:widowControl w:val="0"/>
              <w:autoSpaceDE w:val="0"/>
              <w:autoSpaceDN w:val="0"/>
              <w:adjustRightInd w:val="0"/>
              <w:jc w:val="center"/>
              <w:rPr>
                <w:rFonts w:ascii="Verdana" w:hAnsi="Verdana"/>
                <w:b/>
                <w:sz w:val="20"/>
                <w:szCs w:val="20"/>
              </w:rPr>
            </w:pPr>
            <w:r w:rsidRPr="001C5FF9">
              <w:rPr>
                <w:rFonts w:ascii="Verdana" w:hAnsi="Verdana" w:cs="Calibri-Bold"/>
                <w:b/>
                <w:sz w:val="22"/>
                <w:szCs w:val="22"/>
              </w:rPr>
              <w:t xml:space="preserve">Part 1. </w:t>
            </w:r>
            <w:r w:rsidR="004201A1">
              <w:rPr>
                <w:rFonts w:ascii="Verdana" w:hAnsi="Verdana" w:cs="Calibri-Bold"/>
                <w:b/>
                <w:sz w:val="22"/>
                <w:szCs w:val="22"/>
              </w:rPr>
              <w:t xml:space="preserve">Complete </w:t>
            </w:r>
            <w:r w:rsidRPr="001C5FF9">
              <w:rPr>
                <w:rFonts w:ascii="Verdana" w:hAnsi="Verdana" w:cs="Calibri-Bold"/>
                <w:b/>
                <w:sz w:val="22"/>
                <w:szCs w:val="22"/>
              </w:rPr>
              <w:t xml:space="preserve">the following </w:t>
            </w:r>
            <w:r w:rsidR="004201A1">
              <w:rPr>
                <w:rFonts w:ascii="Verdana" w:hAnsi="Verdana" w:cs="Calibri-Bold"/>
                <w:b/>
                <w:sz w:val="22"/>
                <w:szCs w:val="22"/>
              </w:rPr>
              <w:t>activities</w:t>
            </w:r>
            <w:r w:rsidRPr="001C5FF9">
              <w:rPr>
                <w:rFonts w:ascii="Verdana" w:hAnsi="Verdana" w:cs="Calibri-Bold"/>
                <w:b/>
                <w:sz w:val="22"/>
                <w:szCs w:val="22"/>
              </w:rPr>
              <w:t>:</w:t>
            </w:r>
            <w:bookmarkStart w:id="0" w:name="_GoBack"/>
            <w:bookmarkEnd w:id="0"/>
          </w:p>
        </w:tc>
      </w:tr>
      <w:tr w:rsidR="00437AE3" w14:paraId="2C10BEE0"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463C35AA"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4</w:t>
            </w:r>
          </w:p>
        </w:tc>
        <w:tc>
          <w:tcPr>
            <w:tcW w:w="909" w:type="dxa"/>
            <w:tcBorders>
              <w:top w:val="single" w:sz="4" w:space="0" w:color="auto"/>
              <w:left w:val="single" w:sz="4" w:space="0" w:color="auto"/>
              <w:bottom w:val="single" w:sz="4" w:space="0" w:color="auto"/>
              <w:right w:val="single" w:sz="4" w:space="0" w:color="auto"/>
            </w:tcBorders>
          </w:tcPr>
          <w:p w14:paraId="0EE3A5D5"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4E5DA582" w14:textId="567505D4" w:rsidR="00437AE3" w:rsidRDefault="00437AE3">
            <w:pPr>
              <w:autoSpaceDE w:val="0"/>
              <w:autoSpaceDN w:val="0"/>
              <w:adjustRightInd w:val="0"/>
              <w:rPr>
                <w:rFonts w:ascii="Arial Narrow" w:hAnsi="Arial Narrow" w:cs="Bembo"/>
              </w:rPr>
            </w:pPr>
            <w:r>
              <w:rPr>
                <w:rFonts w:ascii="Arial Narrow" w:hAnsi="Arial Narrow" w:cs="Bembo"/>
              </w:rPr>
              <w:t>Step 1. Some file setup:</w:t>
            </w:r>
          </w:p>
          <w:p w14:paraId="79A350DA" w14:textId="77777777" w:rsidR="00437AE3" w:rsidRDefault="00437AE3" w:rsidP="00437AE3">
            <w:pPr>
              <w:pStyle w:val="ListParagraph"/>
              <w:numPr>
                <w:ilvl w:val="0"/>
                <w:numId w:val="32"/>
              </w:numPr>
              <w:autoSpaceDE w:val="0"/>
              <w:autoSpaceDN w:val="0"/>
              <w:adjustRightInd w:val="0"/>
              <w:rPr>
                <w:rFonts w:ascii="Arial Narrow" w:hAnsi="Arial Narrow" w:cs="Bembo"/>
              </w:rPr>
            </w:pPr>
            <w:r>
              <w:rPr>
                <w:rFonts w:ascii="Arial Narrow" w:hAnsi="Arial Narrow" w:cs="Bembo"/>
              </w:rPr>
              <w:t>fetch a copy of the system hosts file to your Documents directory and move it to a file called “</w:t>
            </w:r>
            <w:proofErr w:type="spellStart"/>
            <w:r>
              <w:rPr>
                <w:rFonts w:ascii="Arial Narrow" w:hAnsi="Arial Narrow" w:cs="Bembo"/>
              </w:rPr>
              <w:t>myhosts</w:t>
            </w:r>
            <w:proofErr w:type="spellEnd"/>
            <w:r>
              <w:rPr>
                <w:rFonts w:ascii="Arial Narrow" w:hAnsi="Arial Narrow" w:cs="Bembo"/>
              </w:rPr>
              <w:t>”</w:t>
            </w:r>
            <w:proofErr w:type="gramStart"/>
            <w:r>
              <w:rPr>
                <w:rFonts w:ascii="Arial Narrow" w:hAnsi="Arial Narrow" w:cs="Bembo"/>
              </w:rPr>
              <w:t>:  (</w:t>
            </w:r>
            <w:proofErr w:type="gramEnd"/>
            <w:r>
              <w:rPr>
                <w:rFonts w:ascii="Arial Narrow" w:hAnsi="Arial Narrow" w:cs="Bembo"/>
              </w:rPr>
              <w:t>i.e. cp /</w:t>
            </w:r>
            <w:proofErr w:type="spellStart"/>
            <w:r>
              <w:rPr>
                <w:rFonts w:ascii="Arial Narrow" w:hAnsi="Arial Narrow" w:cs="Bembo"/>
              </w:rPr>
              <w:t>etc</w:t>
            </w:r>
            <w:proofErr w:type="spellEnd"/>
            <w:r>
              <w:rPr>
                <w:rFonts w:ascii="Arial Narrow" w:hAnsi="Arial Narrow" w:cs="Bembo"/>
              </w:rPr>
              <w:t>/hosts ./</w:t>
            </w:r>
            <w:proofErr w:type="spellStart"/>
            <w:r>
              <w:rPr>
                <w:rFonts w:ascii="Arial Narrow" w:hAnsi="Arial Narrow" w:cs="Bembo"/>
              </w:rPr>
              <w:t>myhosts</w:t>
            </w:r>
            <w:proofErr w:type="spellEnd"/>
          </w:p>
          <w:p w14:paraId="6203842F" w14:textId="77777777" w:rsidR="00883398" w:rsidRDefault="00437AE3" w:rsidP="00883398">
            <w:pPr>
              <w:pStyle w:val="ListParagraph"/>
              <w:numPr>
                <w:ilvl w:val="0"/>
                <w:numId w:val="32"/>
              </w:numPr>
              <w:autoSpaceDE w:val="0"/>
              <w:autoSpaceDN w:val="0"/>
              <w:adjustRightInd w:val="0"/>
              <w:rPr>
                <w:rFonts w:ascii="Arial Narrow" w:hAnsi="Arial Narrow" w:cs="Bembo"/>
              </w:rPr>
            </w:pPr>
            <w:r>
              <w:rPr>
                <w:rFonts w:ascii="Arial Narrow" w:hAnsi="Arial Narrow" w:cs="Bembo"/>
              </w:rPr>
              <w:t>Use the touch command to create empty files called verbiage.txt, veg1 and veg2</w:t>
            </w:r>
          </w:p>
          <w:p w14:paraId="2E8EDDFF" w14:textId="77777777" w:rsidR="007B25E3" w:rsidRDefault="007B25E3" w:rsidP="007B25E3">
            <w:pPr>
              <w:autoSpaceDE w:val="0"/>
              <w:autoSpaceDN w:val="0"/>
              <w:adjustRightInd w:val="0"/>
              <w:rPr>
                <w:rFonts w:ascii="Arial Narrow" w:hAnsi="Arial Narrow" w:cs="Bembo"/>
              </w:rPr>
            </w:pPr>
          </w:p>
          <w:p w14:paraId="0E3ECDB8" w14:textId="77777777" w:rsidR="007B25E3" w:rsidRDefault="007B25E3" w:rsidP="007B25E3">
            <w:pPr>
              <w:autoSpaceDE w:val="0"/>
              <w:autoSpaceDN w:val="0"/>
              <w:adjustRightInd w:val="0"/>
              <w:rPr>
                <w:rFonts w:ascii="Arial Narrow" w:hAnsi="Arial Narrow" w:cs="Bembo"/>
              </w:rPr>
            </w:pPr>
            <w:r>
              <w:rPr>
                <w:noProof/>
              </w:rPr>
              <w:drawing>
                <wp:inline distT="0" distB="0" distL="0" distR="0" wp14:anchorId="76B4A4CA" wp14:editId="0B22CD27">
                  <wp:extent cx="46482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200" cy="3333750"/>
                          </a:xfrm>
                          <a:prstGeom prst="rect">
                            <a:avLst/>
                          </a:prstGeom>
                        </pic:spPr>
                      </pic:pic>
                    </a:graphicData>
                  </a:graphic>
                </wp:inline>
              </w:drawing>
            </w:r>
          </w:p>
          <w:p w14:paraId="71F1C807" w14:textId="77777777" w:rsidR="00ED2470" w:rsidRDefault="00ED2470" w:rsidP="007B25E3">
            <w:pPr>
              <w:autoSpaceDE w:val="0"/>
              <w:autoSpaceDN w:val="0"/>
              <w:adjustRightInd w:val="0"/>
              <w:rPr>
                <w:rFonts w:ascii="Arial Narrow" w:hAnsi="Arial Narrow" w:cs="Bembo"/>
              </w:rPr>
            </w:pPr>
          </w:p>
          <w:p w14:paraId="69241CDC" w14:textId="77777777" w:rsidR="00ED2470" w:rsidRDefault="00ED2470" w:rsidP="007B25E3">
            <w:pPr>
              <w:autoSpaceDE w:val="0"/>
              <w:autoSpaceDN w:val="0"/>
              <w:adjustRightInd w:val="0"/>
              <w:rPr>
                <w:rFonts w:ascii="Arial Narrow" w:hAnsi="Arial Narrow" w:cs="Bembo"/>
              </w:rPr>
            </w:pPr>
            <w:r>
              <w:rPr>
                <w:noProof/>
              </w:rPr>
              <w:lastRenderedPageBreak/>
              <w:drawing>
                <wp:inline distT="0" distB="0" distL="0" distR="0" wp14:anchorId="342DD946" wp14:editId="7415456E">
                  <wp:extent cx="4770120" cy="3428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5208" cy="3432181"/>
                          </a:xfrm>
                          <a:prstGeom prst="rect">
                            <a:avLst/>
                          </a:prstGeom>
                        </pic:spPr>
                      </pic:pic>
                    </a:graphicData>
                  </a:graphic>
                </wp:inline>
              </w:drawing>
            </w:r>
          </w:p>
          <w:p w14:paraId="654A8BF0" w14:textId="6F15703D" w:rsidR="00ED2470" w:rsidRDefault="00ED2470" w:rsidP="007B25E3">
            <w:pPr>
              <w:autoSpaceDE w:val="0"/>
              <w:autoSpaceDN w:val="0"/>
              <w:adjustRightInd w:val="0"/>
              <w:rPr>
                <w:rFonts w:ascii="Arial Narrow" w:hAnsi="Arial Narrow" w:cs="Bembo"/>
              </w:rPr>
            </w:pPr>
          </w:p>
          <w:p w14:paraId="247FC7ED" w14:textId="77777777" w:rsidR="00ED2470" w:rsidRDefault="00ED2470" w:rsidP="007B25E3">
            <w:pPr>
              <w:autoSpaceDE w:val="0"/>
              <w:autoSpaceDN w:val="0"/>
              <w:adjustRightInd w:val="0"/>
              <w:rPr>
                <w:rFonts w:ascii="Arial Narrow" w:hAnsi="Arial Narrow" w:cs="Bembo"/>
              </w:rPr>
            </w:pPr>
          </w:p>
          <w:p w14:paraId="050BADA1" w14:textId="297414B1" w:rsidR="00ED2470" w:rsidRPr="007B25E3" w:rsidRDefault="00ED2470" w:rsidP="007B25E3">
            <w:pPr>
              <w:autoSpaceDE w:val="0"/>
              <w:autoSpaceDN w:val="0"/>
              <w:adjustRightInd w:val="0"/>
              <w:rPr>
                <w:rFonts w:ascii="Arial Narrow" w:hAnsi="Arial Narrow" w:cs="Bembo"/>
              </w:rPr>
            </w:pPr>
          </w:p>
        </w:tc>
      </w:tr>
      <w:tr w:rsidR="00437AE3" w14:paraId="4211F68A"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1977527F"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1</w:t>
            </w:r>
          </w:p>
        </w:tc>
        <w:tc>
          <w:tcPr>
            <w:tcW w:w="909" w:type="dxa"/>
            <w:tcBorders>
              <w:top w:val="single" w:sz="4" w:space="0" w:color="auto"/>
              <w:left w:val="single" w:sz="4" w:space="0" w:color="auto"/>
              <w:bottom w:val="single" w:sz="4" w:space="0" w:color="auto"/>
              <w:right w:val="single" w:sz="4" w:space="0" w:color="auto"/>
            </w:tcBorders>
          </w:tcPr>
          <w:p w14:paraId="11A491AE"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0213F51D" w14:textId="3FC722ED" w:rsidR="00437AE3" w:rsidRDefault="00437AE3" w:rsidP="004201A1">
            <w:pPr>
              <w:widowControl w:val="0"/>
              <w:autoSpaceDE w:val="0"/>
              <w:autoSpaceDN w:val="0"/>
              <w:adjustRightInd w:val="0"/>
              <w:rPr>
                <w:rFonts w:ascii="Arial Narrow" w:hAnsi="Arial Narrow" w:cs="Bembo"/>
              </w:rPr>
            </w:pPr>
            <w:r>
              <w:rPr>
                <w:rFonts w:ascii="Arial Narrow" w:hAnsi="Arial Narrow" w:cs="Bembo"/>
              </w:rPr>
              <w:t xml:space="preserve">Step 2. Open </w:t>
            </w:r>
            <w:proofErr w:type="spellStart"/>
            <w:r>
              <w:rPr>
                <w:rFonts w:ascii="Arial Narrow" w:hAnsi="Arial Narrow" w:cs="Bembo"/>
              </w:rPr>
              <w:t>myhosts</w:t>
            </w:r>
            <w:proofErr w:type="spellEnd"/>
            <w:r>
              <w:rPr>
                <w:rFonts w:ascii="Arial Narrow" w:hAnsi="Arial Narrow" w:cs="Bembo"/>
              </w:rPr>
              <w:t xml:space="preserve"> in vi and duplicate each of the 2 lines that start with 127.0.0.1, one at a time (so you have two identical lines, followed by another two identical lines.)</w:t>
            </w:r>
          </w:p>
          <w:p w14:paraId="5593C01A" w14:textId="77777777" w:rsidR="00BE181C" w:rsidRDefault="00BE181C" w:rsidP="004201A1">
            <w:pPr>
              <w:widowControl w:val="0"/>
              <w:autoSpaceDE w:val="0"/>
              <w:autoSpaceDN w:val="0"/>
              <w:adjustRightInd w:val="0"/>
              <w:rPr>
                <w:rFonts w:ascii="Arial Narrow" w:hAnsi="Arial Narrow" w:cs="Bembo"/>
              </w:rPr>
            </w:pPr>
          </w:p>
          <w:p w14:paraId="1EE990E8" w14:textId="295491A3" w:rsidR="007B25E3" w:rsidRDefault="00BE181C" w:rsidP="004201A1">
            <w:pPr>
              <w:widowControl w:val="0"/>
              <w:autoSpaceDE w:val="0"/>
              <w:autoSpaceDN w:val="0"/>
              <w:adjustRightInd w:val="0"/>
              <w:rPr>
                <w:rFonts w:ascii="Arial Narrow" w:hAnsi="Arial Narrow" w:cs="Bembo"/>
              </w:rPr>
            </w:pPr>
            <w:r>
              <w:rPr>
                <w:noProof/>
              </w:rPr>
              <w:drawing>
                <wp:inline distT="0" distB="0" distL="0" distR="0" wp14:anchorId="2C63E0B9" wp14:editId="0EB0F021">
                  <wp:extent cx="468630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300" cy="3371850"/>
                          </a:xfrm>
                          <a:prstGeom prst="rect">
                            <a:avLst/>
                          </a:prstGeom>
                        </pic:spPr>
                      </pic:pic>
                    </a:graphicData>
                  </a:graphic>
                </wp:inline>
              </w:drawing>
            </w:r>
          </w:p>
          <w:p w14:paraId="4BC2A1B2" w14:textId="77777777" w:rsidR="007B25E3" w:rsidRDefault="007B25E3" w:rsidP="004201A1">
            <w:pPr>
              <w:widowControl w:val="0"/>
              <w:autoSpaceDE w:val="0"/>
              <w:autoSpaceDN w:val="0"/>
              <w:adjustRightInd w:val="0"/>
              <w:rPr>
                <w:rFonts w:ascii="Arial Narrow" w:hAnsi="Arial Narrow" w:cs="Bembo"/>
              </w:rPr>
            </w:pPr>
          </w:p>
          <w:p w14:paraId="717574E2" w14:textId="55CA44EA" w:rsidR="00BE181C" w:rsidRDefault="00BE181C" w:rsidP="004201A1">
            <w:pPr>
              <w:widowControl w:val="0"/>
              <w:autoSpaceDE w:val="0"/>
              <w:autoSpaceDN w:val="0"/>
              <w:adjustRightInd w:val="0"/>
              <w:rPr>
                <w:rFonts w:ascii="Arial Narrow" w:hAnsi="Arial Narrow" w:cs="Bembo"/>
              </w:rPr>
            </w:pPr>
          </w:p>
        </w:tc>
      </w:tr>
      <w:tr w:rsidR="00437AE3" w14:paraId="66ACE32F"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462BF076" w14:textId="3478CC5B"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2</w:t>
            </w:r>
          </w:p>
        </w:tc>
        <w:tc>
          <w:tcPr>
            <w:tcW w:w="909" w:type="dxa"/>
            <w:tcBorders>
              <w:top w:val="single" w:sz="4" w:space="0" w:color="auto"/>
              <w:left w:val="single" w:sz="4" w:space="0" w:color="auto"/>
              <w:bottom w:val="single" w:sz="4" w:space="0" w:color="auto"/>
              <w:right w:val="single" w:sz="4" w:space="0" w:color="auto"/>
            </w:tcBorders>
          </w:tcPr>
          <w:p w14:paraId="1EB4C107"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175DDB13" w14:textId="77777777" w:rsidR="00437AE3" w:rsidRDefault="00437AE3">
            <w:pPr>
              <w:widowControl w:val="0"/>
              <w:autoSpaceDE w:val="0"/>
              <w:autoSpaceDN w:val="0"/>
              <w:adjustRightInd w:val="0"/>
              <w:rPr>
                <w:rFonts w:ascii="Arial Narrow" w:hAnsi="Arial Narrow"/>
              </w:rPr>
            </w:pPr>
            <w:r>
              <w:rPr>
                <w:rFonts w:ascii="Arial Narrow" w:hAnsi="Arial Narrow"/>
              </w:rPr>
              <w:t xml:space="preserve">Step </w:t>
            </w:r>
            <w:proofErr w:type="gramStart"/>
            <w:r>
              <w:rPr>
                <w:rFonts w:ascii="Arial Narrow" w:hAnsi="Arial Narrow"/>
              </w:rPr>
              <w:t>3.Use</w:t>
            </w:r>
            <w:proofErr w:type="gramEnd"/>
            <w:r>
              <w:rPr>
                <w:rFonts w:ascii="Arial Narrow" w:hAnsi="Arial Narrow"/>
              </w:rPr>
              <w:t xml:space="preserve"> cat with redirection to append (&gt;&gt;) to the file verbiage.txt without using an editor. Enter the following text: </w:t>
            </w:r>
          </w:p>
          <w:p w14:paraId="06AA1DDB" w14:textId="77777777" w:rsidR="00437AE3" w:rsidRDefault="00437AE3">
            <w:pPr>
              <w:widowControl w:val="0"/>
              <w:autoSpaceDE w:val="0"/>
              <w:autoSpaceDN w:val="0"/>
              <w:adjustRightInd w:val="0"/>
              <w:rPr>
                <w:rFonts w:ascii="Arial Narrow" w:hAnsi="Arial Narrow"/>
              </w:rPr>
            </w:pPr>
            <w:r>
              <w:rPr>
                <w:rFonts w:ascii="Arial Narrow" w:hAnsi="Arial Narrow"/>
              </w:rPr>
              <w:t>Linux was initially developed by Linus Torvalds.</w:t>
            </w:r>
          </w:p>
          <w:p w14:paraId="474805A4" w14:textId="77777777" w:rsidR="00437AE3" w:rsidRDefault="00437AE3">
            <w:pPr>
              <w:widowControl w:val="0"/>
              <w:autoSpaceDE w:val="0"/>
              <w:autoSpaceDN w:val="0"/>
              <w:adjustRightInd w:val="0"/>
              <w:rPr>
                <w:rFonts w:ascii="Arial Narrow" w:hAnsi="Arial Narrow"/>
              </w:rPr>
            </w:pPr>
            <w:r>
              <w:rPr>
                <w:rFonts w:ascii="Arial Narrow" w:hAnsi="Arial Narrow"/>
              </w:rPr>
              <w:t>There are many variants in use today.</w:t>
            </w:r>
          </w:p>
          <w:p w14:paraId="2044321A" w14:textId="77777777" w:rsidR="00437AE3" w:rsidRDefault="00437AE3">
            <w:pPr>
              <w:widowControl w:val="0"/>
              <w:autoSpaceDE w:val="0"/>
              <w:autoSpaceDN w:val="0"/>
              <w:adjustRightInd w:val="0"/>
              <w:rPr>
                <w:rFonts w:ascii="Arial Narrow" w:hAnsi="Arial Narrow"/>
              </w:rPr>
            </w:pPr>
            <w:r>
              <w:rPr>
                <w:rFonts w:ascii="Arial Narrow" w:hAnsi="Arial Narrow"/>
              </w:rPr>
              <w:t>End the entry by typing Ctrl-D (end of file)</w:t>
            </w:r>
          </w:p>
          <w:p w14:paraId="63A144E1" w14:textId="3CDC4E6B" w:rsidR="00BE181C" w:rsidRDefault="00BE181C">
            <w:pPr>
              <w:widowControl w:val="0"/>
              <w:autoSpaceDE w:val="0"/>
              <w:autoSpaceDN w:val="0"/>
              <w:adjustRightInd w:val="0"/>
              <w:rPr>
                <w:rFonts w:ascii="Arial Narrow" w:hAnsi="Arial Narrow"/>
              </w:rPr>
            </w:pPr>
          </w:p>
          <w:p w14:paraId="6AB9412D" w14:textId="294EEFFF" w:rsidR="00BE181C" w:rsidRDefault="00E933C0">
            <w:pPr>
              <w:widowControl w:val="0"/>
              <w:autoSpaceDE w:val="0"/>
              <w:autoSpaceDN w:val="0"/>
              <w:adjustRightInd w:val="0"/>
              <w:rPr>
                <w:rFonts w:ascii="Arial Narrow" w:hAnsi="Arial Narrow"/>
              </w:rPr>
            </w:pPr>
            <w:r>
              <w:rPr>
                <w:noProof/>
              </w:rPr>
              <w:drawing>
                <wp:inline distT="0" distB="0" distL="0" distR="0" wp14:anchorId="3B2F1CFE" wp14:editId="19780E06">
                  <wp:extent cx="481965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3343275"/>
                          </a:xfrm>
                          <a:prstGeom prst="rect">
                            <a:avLst/>
                          </a:prstGeom>
                        </pic:spPr>
                      </pic:pic>
                    </a:graphicData>
                  </a:graphic>
                </wp:inline>
              </w:drawing>
            </w:r>
          </w:p>
          <w:p w14:paraId="5459CF2B" w14:textId="77777777" w:rsidR="004262FC" w:rsidRDefault="004262FC">
            <w:pPr>
              <w:widowControl w:val="0"/>
              <w:autoSpaceDE w:val="0"/>
              <w:autoSpaceDN w:val="0"/>
              <w:adjustRightInd w:val="0"/>
              <w:rPr>
                <w:rFonts w:ascii="Arial Narrow" w:hAnsi="Arial Narrow"/>
              </w:rPr>
            </w:pPr>
          </w:p>
          <w:p w14:paraId="7A892B85" w14:textId="6D5B3682" w:rsidR="00E933C0" w:rsidRDefault="00277AEC" w:rsidP="00277AEC">
            <w:pPr>
              <w:widowControl w:val="0"/>
              <w:tabs>
                <w:tab w:val="left" w:pos="4404"/>
              </w:tabs>
              <w:autoSpaceDE w:val="0"/>
              <w:autoSpaceDN w:val="0"/>
              <w:adjustRightInd w:val="0"/>
              <w:rPr>
                <w:rFonts w:ascii="Arial Narrow" w:hAnsi="Arial Narrow"/>
              </w:rPr>
            </w:pPr>
            <w:r>
              <w:rPr>
                <w:noProof/>
              </w:rPr>
              <w:drawing>
                <wp:inline distT="0" distB="0" distL="0" distR="0" wp14:anchorId="4C5057DC" wp14:editId="7F2FF1C6">
                  <wp:extent cx="3754755"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6331"/>
                          <a:stretch/>
                        </pic:blipFill>
                        <pic:spPr bwMode="auto">
                          <a:xfrm>
                            <a:off x="0" y="0"/>
                            <a:ext cx="3770333" cy="2012375"/>
                          </a:xfrm>
                          <a:prstGeom prst="rect">
                            <a:avLst/>
                          </a:prstGeom>
                          <a:ln>
                            <a:noFill/>
                          </a:ln>
                          <a:extLst>
                            <a:ext uri="{53640926-AAD7-44D8-BBD7-CCE9431645EC}">
                              <a14:shadowObscured xmlns:a14="http://schemas.microsoft.com/office/drawing/2010/main"/>
                            </a:ext>
                          </a:extLst>
                        </pic:spPr>
                      </pic:pic>
                    </a:graphicData>
                  </a:graphic>
                </wp:inline>
              </w:drawing>
            </w:r>
          </w:p>
          <w:p w14:paraId="5F47038C" w14:textId="146D940B" w:rsidR="00277AEC" w:rsidRDefault="00277AEC" w:rsidP="00277AEC">
            <w:pPr>
              <w:widowControl w:val="0"/>
              <w:tabs>
                <w:tab w:val="left" w:pos="4404"/>
              </w:tabs>
              <w:autoSpaceDE w:val="0"/>
              <w:autoSpaceDN w:val="0"/>
              <w:adjustRightInd w:val="0"/>
              <w:rPr>
                <w:rFonts w:ascii="Arial Narrow" w:hAnsi="Arial Narrow"/>
              </w:rPr>
            </w:pPr>
          </w:p>
          <w:p w14:paraId="4AD5214B" w14:textId="77777777" w:rsidR="004262FC" w:rsidRDefault="004262FC" w:rsidP="00277AEC">
            <w:pPr>
              <w:widowControl w:val="0"/>
              <w:tabs>
                <w:tab w:val="left" w:pos="4404"/>
              </w:tabs>
              <w:autoSpaceDE w:val="0"/>
              <w:autoSpaceDN w:val="0"/>
              <w:adjustRightInd w:val="0"/>
              <w:rPr>
                <w:rFonts w:ascii="Arial Narrow" w:hAnsi="Arial Narrow"/>
              </w:rPr>
            </w:pPr>
          </w:p>
          <w:p w14:paraId="310D4F6D" w14:textId="7342C58A" w:rsidR="00BE181C" w:rsidRDefault="00BE181C">
            <w:pPr>
              <w:widowControl w:val="0"/>
              <w:autoSpaceDE w:val="0"/>
              <w:autoSpaceDN w:val="0"/>
              <w:adjustRightInd w:val="0"/>
              <w:rPr>
                <w:rFonts w:ascii="Arial Narrow" w:hAnsi="Arial Narrow"/>
              </w:rPr>
            </w:pPr>
          </w:p>
        </w:tc>
      </w:tr>
      <w:tr w:rsidR="00437AE3" w14:paraId="1891245E"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11947312"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2</w:t>
            </w:r>
          </w:p>
        </w:tc>
        <w:tc>
          <w:tcPr>
            <w:tcW w:w="909" w:type="dxa"/>
            <w:tcBorders>
              <w:top w:val="single" w:sz="4" w:space="0" w:color="auto"/>
              <w:left w:val="single" w:sz="4" w:space="0" w:color="auto"/>
              <w:bottom w:val="single" w:sz="4" w:space="0" w:color="auto"/>
              <w:right w:val="single" w:sz="4" w:space="0" w:color="auto"/>
            </w:tcBorders>
          </w:tcPr>
          <w:p w14:paraId="070F29B9"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6BC049D0" w14:textId="77777777"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Step 4. Append to the text file called veg1 using the cat command with redirection (&gt;&gt;) and enter the following text:</w:t>
            </w:r>
          </w:p>
          <w:p w14:paraId="4ADCA5D3" w14:textId="77777777"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Potato</w:t>
            </w:r>
          </w:p>
          <w:p w14:paraId="0DD273D6" w14:textId="77777777"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Tomato</w:t>
            </w:r>
          </w:p>
          <w:p w14:paraId="5DB28699" w14:textId="77777777"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Pea</w:t>
            </w:r>
          </w:p>
          <w:p w14:paraId="24E27BB8" w14:textId="77777777"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Onion</w:t>
            </w:r>
          </w:p>
          <w:p w14:paraId="1FB0F70C" w14:textId="77777777"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&lt;CTRL-D&gt; to close the file</w:t>
            </w:r>
          </w:p>
          <w:p w14:paraId="0CD7F54E" w14:textId="77777777" w:rsidR="004262FC" w:rsidRDefault="004262FC">
            <w:pPr>
              <w:widowControl w:val="0"/>
              <w:autoSpaceDE w:val="0"/>
              <w:autoSpaceDN w:val="0"/>
              <w:adjustRightInd w:val="0"/>
              <w:rPr>
                <w:rFonts w:ascii="Arial Narrow" w:hAnsi="Arial Narrow" w:cs="Calibri-Bold"/>
                <w:szCs w:val="22"/>
              </w:rPr>
            </w:pPr>
          </w:p>
          <w:p w14:paraId="44855B6F" w14:textId="77777777" w:rsidR="004262FC" w:rsidRDefault="00314007">
            <w:pPr>
              <w:widowControl w:val="0"/>
              <w:autoSpaceDE w:val="0"/>
              <w:autoSpaceDN w:val="0"/>
              <w:adjustRightInd w:val="0"/>
              <w:rPr>
                <w:rFonts w:ascii="Arial Narrow" w:hAnsi="Arial Narrow" w:cs="Calibri-Bold"/>
                <w:szCs w:val="22"/>
              </w:rPr>
            </w:pPr>
            <w:r>
              <w:rPr>
                <w:noProof/>
              </w:rPr>
              <w:drawing>
                <wp:inline distT="0" distB="0" distL="0" distR="0" wp14:anchorId="6BC5BA59" wp14:editId="010B8A95">
                  <wp:extent cx="4213860" cy="29965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807" cy="3002174"/>
                          </a:xfrm>
                          <a:prstGeom prst="rect">
                            <a:avLst/>
                          </a:prstGeom>
                        </pic:spPr>
                      </pic:pic>
                    </a:graphicData>
                  </a:graphic>
                </wp:inline>
              </w:drawing>
            </w:r>
          </w:p>
          <w:p w14:paraId="0A34892D" w14:textId="77777777" w:rsidR="00314007" w:rsidRDefault="00314007">
            <w:pPr>
              <w:widowControl w:val="0"/>
              <w:autoSpaceDE w:val="0"/>
              <w:autoSpaceDN w:val="0"/>
              <w:adjustRightInd w:val="0"/>
              <w:rPr>
                <w:rFonts w:ascii="Arial Narrow" w:hAnsi="Arial Narrow" w:cs="Calibri-Bold"/>
                <w:szCs w:val="22"/>
              </w:rPr>
            </w:pPr>
          </w:p>
          <w:p w14:paraId="645237A7" w14:textId="77777777" w:rsidR="00314007" w:rsidRDefault="00DA6C36">
            <w:pPr>
              <w:widowControl w:val="0"/>
              <w:autoSpaceDE w:val="0"/>
              <w:autoSpaceDN w:val="0"/>
              <w:adjustRightInd w:val="0"/>
              <w:rPr>
                <w:rFonts w:ascii="Arial Narrow" w:hAnsi="Arial Narrow" w:cs="Calibri-Bold"/>
                <w:szCs w:val="22"/>
              </w:rPr>
            </w:pPr>
            <w:r>
              <w:rPr>
                <w:noProof/>
              </w:rPr>
              <w:drawing>
                <wp:inline distT="0" distB="0" distL="0" distR="0" wp14:anchorId="7363F0B4" wp14:editId="65DCE74E">
                  <wp:extent cx="4213860" cy="1325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304"/>
                          <a:stretch/>
                        </pic:blipFill>
                        <pic:spPr bwMode="auto">
                          <a:xfrm>
                            <a:off x="0" y="0"/>
                            <a:ext cx="4236425" cy="1332980"/>
                          </a:xfrm>
                          <a:prstGeom prst="rect">
                            <a:avLst/>
                          </a:prstGeom>
                          <a:ln>
                            <a:noFill/>
                          </a:ln>
                          <a:extLst>
                            <a:ext uri="{53640926-AAD7-44D8-BBD7-CCE9431645EC}">
                              <a14:shadowObscured xmlns:a14="http://schemas.microsoft.com/office/drawing/2010/main"/>
                            </a:ext>
                          </a:extLst>
                        </pic:spPr>
                      </pic:pic>
                    </a:graphicData>
                  </a:graphic>
                </wp:inline>
              </w:drawing>
            </w:r>
          </w:p>
          <w:p w14:paraId="56AD6108" w14:textId="03790FBA" w:rsidR="00DA6C36" w:rsidRDefault="00DA6C36" w:rsidP="00DA6C36">
            <w:pPr>
              <w:widowControl w:val="0"/>
              <w:autoSpaceDE w:val="0"/>
              <w:autoSpaceDN w:val="0"/>
              <w:adjustRightInd w:val="0"/>
              <w:rPr>
                <w:rFonts w:ascii="Arial Narrow" w:hAnsi="Arial Narrow" w:cs="Calibri-Bold"/>
                <w:szCs w:val="22"/>
              </w:rPr>
            </w:pPr>
            <w:r>
              <w:rPr>
                <w:rFonts w:ascii="Arial Narrow" w:hAnsi="Arial Narrow" w:cs="Calibri-Bold"/>
                <w:szCs w:val="22"/>
              </w:rPr>
              <w:t>Use the same technique to append this text to the file veg2, containing these entries:</w:t>
            </w:r>
          </w:p>
          <w:p w14:paraId="5470622C" w14:textId="77777777" w:rsidR="00DA6C36" w:rsidRDefault="00DA6C36" w:rsidP="00DA6C36">
            <w:pPr>
              <w:widowControl w:val="0"/>
              <w:autoSpaceDE w:val="0"/>
              <w:autoSpaceDN w:val="0"/>
              <w:adjustRightInd w:val="0"/>
              <w:rPr>
                <w:rFonts w:ascii="Arial Narrow" w:hAnsi="Arial Narrow" w:cs="Calibri-Bold"/>
                <w:szCs w:val="22"/>
              </w:rPr>
            </w:pPr>
            <w:r>
              <w:rPr>
                <w:rFonts w:ascii="Arial Narrow" w:hAnsi="Arial Narrow" w:cs="Calibri-Bold"/>
                <w:szCs w:val="22"/>
              </w:rPr>
              <w:t>Potato</w:t>
            </w:r>
          </w:p>
          <w:p w14:paraId="76730BE5" w14:textId="77777777" w:rsidR="00DA6C36" w:rsidRDefault="00DA6C36" w:rsidP="00DA6C36">
            <w:pPr>
              <w:widowControl w:val="0"/>
              <w:autoSpaceDE w:val="0"/>
              <w:autoSpaceDN w:val="0"/>
              <w:adjustRightInd w:val="0"/>
              <w:rPr>
                <w:rFonts w:ascii="Arial Narrow" w:hAnsi="Arial Narrow" w:cs="Calibri-Bold"/>
                <w:szCs w:val="22"/>
              </w:rPr>
            </w:pPr>
            <w:r>
              <w:rPr>
                <w:rFonts w:ascii="Arial Narrow" w:hAnsi="Arial Narrow" w:cs="Calibri-Bold"/>
                <w:szCs w:val="22"/>
              </w:rPr>
              <w:t>Bean</w:t>
            </w:r>
          </w:p>
          <w:p w14:paraId="369C4F32" w14:textId="77777777" w:rsidR="00DA6C36" w:rsidRDefault="00DA6C36" w:rsidP="00DA6C36">
            <w:pPr>
              <w:widowControl w:val="0"/>
              <w:autoSpaceDE w:val="0"/>
              <w:autoSpaceDN w:val="0"/>
              <w:adjustRightInd w:val="0"/>
              <w:rPr>
                <w:rFonts w:ascii="Arial Narrow" w:hAnsi="Arial Narrow" w:cs="Calibri-Bold"/>
                <w:szCs w:val="22"/>
              </w:rPr>
            </w:pPr>
            <w:r>
              <w:rPr>
                <w:rFonts w:ascii="Arial Narrow" w:hAnsi="Arial Narrow" w:cs="Calibri-Bold"/>
                <w:szCs w:val="22"/>
              </w:rPr>
              <w:t>Onion</w:t>
            </w:r>
          </w:p>
          <w:p w14:paraId="25970682" w14:textId="77777777" w:rsidR="00DA6C36" w:rsidRDefault="00DA6C36" w:rsidP="00DA6C36">
            <w:pPr>
              <w:widowControl w:val="0"/>
              <w:autoSpaceDE w:val="0"/>
              <w:autoSpaceDN w:val="0"/>
              <w:adjustRightInd w:val="0"/>
              <w:rPr>
                <w:rFonts w:ascii="Arial Narrow" w:hAnsi="Arial Narrow" w:cs="Calibri-Bold"/>
                <w:szCs w:val="22"/>
              </w:rPr>
            </w:pPr>
            <w:r>
              <w:rPr>
                <w:rFonts w:ascii="Arial Narrow" w:hAnsi="Arial Narrow" w:cs="Calibri-Bold"/>
                <w:szCs w:val="22"/>
              </w:rPr>
              <w:t>Corn</w:t>
            </w:r>
          </w:p>
          <w:p w14:paraId="2DE17ECC" w14:textId="77777777" w:rsidR="00DA6C36" w:rsidRDefault="00DA6C36" w:rsidP="00DA6C36">
            <w:pPr>
              <w:widowControl w:val="0"/>
              <w:autoSpaceDE w:val="0"/>
              <w:autoSpaceDN w:val="0"/>
              <w:adjustRightInd w:val="0"/>
              <w:rPr>
                <w:rFonts w:ascii="Arial Narrow" w:hAnsi="Arial Narrow" w:cs="Calibri-Bold"/>
                <w:szCs w:val="22"/>
              </w:rPr>
            </w:pPr>
            <w:r>
              <w:rPr>
                <w:rFonts w:ascii="Arial Narrow" w:hAnsi="Arial Narrow" w:cs="Calibri-Bold"/>
                <w:szCs w:val="22"/>
              </w:rPr>
              <w:t>&lt;CTRL-D&gt; to close the file</w:t>
            </w:r>
          </w:p>
          <w:p w14:paraId="1F73307E" w14:textId="77777777" w:rsidR="00DA6C36" w:rsidRDefault="00DA6C36">
            <w:pPr>
              <w:widowControl w:val="0"/>
              <w:autoSpaceDE w:val="0"/>
              <w:autoSpaceDN w:val="0"/>
              <w:adjustRightInd w:val="0"/>
              <w:rPr>
                <w:rFonts w:ascii="Arial Narrow" w:hAnsi="Arial Narrow" w:cs="Calibri-Bold"/>
                <w:szCs w:val="22"/>
              </w:rPr>
            </w:pPr>
          </w:p>
          <w:p w14:paraId="65E4E0CE" w14:textId="1C218F48" w:rsidR="00DA6C36" w:rsidRDefault="00D87566">
            <w:pPr>
              <w:widowControl w:val="0"/>
              <w:autoSpaceDE w:val="0"/>
              <w:autoSpaceDN w:val="0"/>
              <w:adjustRightInd w:val="0"/>
              <w:rPr>
                <w:rFonts w:ascii="Arial Narrow" w:hAnsi="Arial Narrow" w:cs="Calibri-Bold"/>
                <w:szCs w:val="22"/>
              </w:rPr>
            </w:pPr>
            <w:r>
              <w:rPr>
                <w:noProof/>
              </w:rPr>
              <w:lastRenderedPageBreak/>
              <w:drawing>
                <wp:inline distT="0" distB="0" distL="0" distR="0" wp14:anchorId="4E8286F6" wp14:editId="4FB2E150">
                  <wp:extent cx="4137025"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8943"/>
                          <a:stretch/>
                        </pic:blipFill>
                        <pic:spPr bwMode="auto">
                          <a:xfrm>
                            <a:off x="0" y="0"/>
                            <a:ext cx="4151730" cy="1284710"/>
                          </a:xfrm>
                          <a:prstGeom prst="rect">
                            <a:avLst/>
                          </a:prstGeom>
                          <a:ln>
                            <a:noFill/>
                          </a:ln>
                          <a:extLst>
                            <a:ext uri="{53640926-AAD7-44D8-BBD7-CCE9431645EC}">
                              <a14:shadowObscured xmlns:a14="http://schemas.microsoft.com/office/drawing/2010/main"/>
                            </a:ext>
                          </a:extLst>
                        </pic:spPr>
                      </pic:pic>
                    </a:graphicData>
                  </a:graphic>
                </wp:inline>
              </w:drawing>
            </w:r>
          </w:p>
        </w:tc>
      </w:tr>
      <w:tr w:rsidR="00437AE3" w14:paraId="3DDA4C80" w14:textId="77777777" w:rsidTr="0088377C">
        <w:trPr>
          <w:cantSplit/>
        </w:trPr>
        <w:tc>
          <w:tcPr>
            <w:tcW w:w="970" w:type="dxa"/>
            <w:tcBorders>
              <w:top w:val="single" w:sz="4" w:space="0" w:color="auto"/>
              <w:left w:val="single" w:sz="4" w:space="0" w:color="auto"/>
              <w:bottom w:val="single" w:sz="4" w:space="0" w:color="auto"/>
              <w:right w:val="single" w:sz="4" w:space="0" w:color="auto"/>
            </w:tcBorders>
          </w:tcPr>
          <w:p w14:paraId="132CE259" w14:textId="77777777" w:rsidR="00437AE3" w:rsidRDefault="00437AE3">
            <w:pPr>
              <w:widowControl w:val="0"/>
              <w:autoSpaceDE w:val="0"/>
              <w:autoSpaceDN w:val="0"/>
              <w:adjustRightInd w:val="0"/>
              <w:jc w:val="center"/>
              <w:rPr>
                <w:rFonts w:ascii="Verdana" w:hAnsi="Verdana" w:cs="Calibri-Bold"/>
                <w:b/>
                <w:sz w:val="22"/>
                <w:szCs w:val="22"/>
              </w:rPr>
            </w:pPr>
          </w:p>
        </w:tc>
        <w:tc>
          <w:tcPr>
            <w:tcW w:w="909" w:type="dxa"/>
            <w:tcBorders>
              <w:top w:val="single" w:sz="4" w:space="0" w:color="auto"/>
              <w:left w:val="single" w:sz="4" w:space="0" w:color="auto"/>
              <w:bottom w:val="single" w:sz="4" w:space="0" w:color="auto"/>
              <w:right w:val="single" w:sz="4" w:space="0" w:color="auto"/>
            </w:tcBorders>
          </w:tcPr>
          <w:p w14:paraId="3BF42CA6"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2161BE9D" w14:textId="118E22EA" w:rsidR="00437AE3" w:rsidRDefault="00437AE3" w:rsidP="00437AE3">
            <w:pPr>
              <w:widowControl w:val="0"/>
              <w:autoSpaceDE w:val="0"/>
              <w:autoSpaceDN w:val="0"/>
              <w:adjustRightInd w:val="0"/>
              <w:rPr>
                <w:rFonts w:ascii="Arial Narrow" w:hAnsi="Arial Narrow"/>
              </w:rPr>
            </w:pPr>
            <w:r>
              <w:rPr>
                <w:rFonts w:ascii="Arial Narrow" w:hAnsi="Arial Narrow" w:cs="Calibri-Bold"/>
                <w:szCs w:val="22"/>
              </w:rPr>
              <w:t xml:space="preserve">You should now have 4 files on which to do today’s assignment: </w:t>
            </w:r>
            <w:proofErr w:type="spellStart"/>
            <w:r>
              <w:rPr>
                <w:rFonts w:ascii="Arial Narrow" w:hAnsi="Arial Narrow" w:cs="Calibri-Bold"/>
                <w:szCs w:val="22"/>
              </w:rPr>
              <w:t>myhosts</w:t>
            </w:r>
            <w:proofErr w:type="spellEnd"/>
            <w:r>
              <w:rPr>
                <w:rFonts w:ascii="Arial Narrow" w:hAnsi="Arial Narrow" w:cs="Calibri-Bold"/>
                <w:szCs w:val="22"/>
              </w:rPr>
              <w:t>, veg1, veg2 and verbiage.txt. You are now ready to proceed with the remainder of the assignment. Conduct steps 5 through 14 by hand to test your use. Later you will build a script to do the same work.</w:t>
            </w:r>
          </w:p>
        </w:tc>
      </w:tr>
      <w:tr w:rsidR="00437AE3" w14:paraId="62E12DF4"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7AB59E91"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2491193D"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6D81F6AD" w14:textId="77777777" w:rsidR="00437AE3" w:rsidRDefault="00437AE3">
            <w:pPr>
              <w:widowControl w:val="0"/>
              <w:autoSpaceDE w:val="0"/>
              <w:autoSpaceDN w:val="0"/>
              <w:adjustRightInd w:val="0"/>
              <w:rPr>
                <w:rFonts w:ascii="Arial Narrow" w:hAnsi="Arial Narrow" w:cs="Bembo"/>
              </w:rPr>
            </w:pPr>
            <w:r>
              <w:rPr>
                <w:rFonts w:ascii="Arial Narrow" w:hAnsi="Arial Narrow" w:cs="Bembo"/>
              </w:rPr>
              <w:t xml:space="preserve">Step 5. Run the </w:t>
            </w:r>
            <w:proofErr w:type="spellStart"/>
            <w:r>
              <w:rPr>
                <w:rFonts w:ascii="Arial Narrow" w:hAnsi="Arial Narrow" w:cs="Bembo"/>
              </w:rPr>
              <w:t>uniq</w:t>
            </w:r>
            <w:proofErr w:type="spellEnd"/>
            <w:r>
              <w:rPr>
                <w:rFonts w:ascii="Arial Narrow" w:hAnsi="Arial Narrow" w:cs="Bembo"/>
              </w:rPr>
              <w:t xml:space="preserve"> command on </w:t>
            </w:r>
            <w:proofErr w:type="spellStart"/>
            <w:r>
              <w:rPr>
                <w:rFonts w:ascii="Arial Narrow" w:hAnsi="Arial Narrow" w:cs="Bembo"/>
              </w:rPr>
              <w:t>myhosts</w:t>
            </w:r>
            <w:proofErr w:type="spellEnd"/>
            <w:r>
              <w:rPr>
                <w:rFonts w:ascii="Arial Narrow" w:hAnsi="Arial Narrow" w:cs="Bembo"/>
              </w:rPr>
              <w:t>. How many lines does it display?</w:t>
            </w:r>
          </w:p>
          <w:p w14:paraId="2DE1298F" w14:textId="36505DA1" w:rsidR="00437AE3" w:rsidRDefault="00437AE3">
            <w:pPr>
              <w:widowControl w:val="0"/>
              <w:autoSpaceDE w:val="0"/>
              <w:autoSpaceDN w:val="0"/>
              <w:adjustRightInd w:val="0"/>
              <w:rPr>
                <w:rFonts w:ascii="Arial Narrow" w:hAnsi="Arial Narrow" w:cs="Bembo"/>
              </w:rPr>
            </w:pPr>
          </w:p>
          <w:p w14:paraId="4424CC18" w14:textId="3E6D750D" w:rsidR="00AF79E8" w:rsidRPr="00AF79E8" w:rsidRDefault="00AF79E8">
            <w:pPr>
              <w:widowControl w:val="0"/>
              <w:autoSpaceDE w:val="0"/>
              <w:autoSpaceDN w:val="0"/>
              <w:adjustRightInd w:val="0"/>
              <w:rPr>
                <w:rFonts w:ascii="Arial Narrow" w:hAnsi="Arial Narrow" w:cs="Bembo"/>
                <w:b/>
                <w:bCs/>
              </w:rPr>
            </w:pPr>
            <w:r>
              <w:rPr>
                <w:rFonts w:ascii="Arial Narrow" w:hAnsi="Arial Narrow" w:cs="Bembo"/>
                <w:b/>
                <w:bCs/>
              </w:rPr>
              <w:t>It displays 9 lines.</w:t>
            </w:r>
          </w:p>
          <w:p w14:paraId="3DDA98FB" w14:textId="77777777" w:rsidR="00437AE3" w:rsidRDefault="00AF79E8">
            <w:pPr>
              <w:widowControl w:val="0"/>
              <w:autoSpaceDE w:val="0"/>
              <w:autoSpaceDN w:val="0"/>
              <w:adjustRightInd w:val="0"/>
              <w:rPr>
                <w:rFonts w:ascii="Arial Narrow" w:hAnsi="Arial Narrow"/>
              </w:rPr>
            </w:pPr>
            <w:r>
              <w:rPr>
                <w:noProof/>
              </w:rPr>
              <w:drawing>
                <wp:inline distT="0" distB="0" distL="0" distR="0" wp14:anchorId="105B1E73" wp14:editId="12ABC958">
                  <wp:extent cx="4714875" cy="3381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381375"/>
                          </a:xfrm>
                          <a:prstGeom prst="rect">
                            <a:avLst/>
                          </a:prstGeom>
                        </pic:spPr>
                      </pic:pic>
                    </a:graphicData>
                  </a:graphic>
                </wp:inline>
              </w:drawing>
            </w:r>
          </w:p>
          <w:p w14:paraId="527C46A8" w14:textId="77777777" w:rsidR="00AF79E8" w:rsidRDefault="00AF79E8">
            <w:pPr>
              <w:widowControl w:val="0"/>
              <w:autoSpaceDE w:val="0"/>
              <w:autoSpaceDN w:val="0"/>
              <w:adjustRightInd w:val="0"/>
              <w:rPr>
                <w:rFonts w:ascii="Arial Narrow" w:hAnsi="Arial Narrow"/>
              </w:rPr>
            </w:pPr>
          </w:p>
          <w:p w14:paraId="32041D34" w14:textId="062B9EEB" w:rsidR="00AF79E8" w:rsidRDefault="00AF79E8">
            <w:pPr>
              <w:widowControl w:val="0"/>
              <w:autoSpaceDE w:val="0"/>
              <w:autoSpaceDN w:val="0"/>
              <w:adjustRightInd w:val="0"/>
              <w:rPr>
                <w:rFonts w:ascii="Arial Narrow" w:hAnsi="Arial Narrow"/>
              </w:rPr>
            </w:pPr>
          </w:p>
        </w:tc>
      </w:tr>
      <w:tr w:rsidR="00437AE3" w14:paraId="005DAFFA"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73ACD037"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47BCC15F"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2F5328DD" w14:textId="77777777" w:rsidR="00437AE3" w:rsidRDefault="00437AE3">
            <w:pPr>
              <w:autoSpaceDE w:val="0"/>
              <w:autoSpaceDN w:val="0"/>
              <w:adjustRightInd w:val="0"/>
              <w:rPr>
                <w:rFonts w:ascii="Arial Narrow" w:hAnsi="Arial Narrow" w:cs="Bembo"/>
              </w:rPr>
            </w:pPr>
            <w:r>
              <w:rPr>
                <w:rFonts w:ascii="Arial Narrow" w:hAnsi="Arial Narrow" w:cs="Bembo"/>
              </w:rPr>
              <w:t xml:space="preserve">Step 6. Run the </w:t>
            </w:r>
            <w:proofErr w:type="spellStart"/>
            <w:r>
              <w:rPr>
                <w:rFonts w:ascii="Arial Narrow" w:hAnsi="Arial Narrow" w:cs="Bembo"/>
              </w:rPr>
              <w:t>wc</w:t>
            </w:r>
            <w:proofErr w:type="spellEnd"/>
            <w:r>
              <w:rPr>
                <w:rFonts w:ascii="Arial Narrow" w:hAnsi="Arial Narrow" w:cs="Bembo"/>
              </w:rPr>
              <w:t xml:space="preserve"> command, using the option to count lines in a file, on </w:t>
            </w:r>
            <w:proofErr w:type="spellStart"/>
            <w:r>
              <w:rPr>
                <w:rFonts w:ascii="Arial Narrow" w:hAnsi="Arial Narrow" w:cs="Bembo"/>
              </w:rPr>
              <w:t>myhosts</w:t>
            </w:r>
            <w:proofErr w:type="spellEnd"/>
            <w:r>
              <w:rPr>
                <w:rFonts w:ascii="Arial Narrow" w:hAnsi="Arial Narrow" w:cs="Bembo"/>
              </w:rPr>
              <w:t xml:space="preserve"> and note the results. Why are they different from above?</w:t>
            </w:r>
          </w:p>
          <w:p w14:paraId="2453677A" w14:textId="0E4785ED" w:rsidR="00437AE3" w:rsidRDefault="00437AE3">
            <w:pPr>
              <w:autoSpaceDE w:val="0"/>
              <w:autoSpaceDN w:val="0"/>
              <w:adjustRightInd w:val="0"/>
              <w:rPr>
                <w:rFonts w:ascii="Arial Narrow" w:hAnsi="Arial Narrow" w:cs="Bembo"/>
              </w:rPr>
            </w:pPr>
          </w:p>
          <w:p w14:paraId="68E99682" w14:textId="7963F23B" w:rsidR="000A2D34" w:rsidRPr="000A2D34" w:rsidRDefault="000A2D34">
            <w:pPr>
              <w:autoSpaceDE w:val="0"/>
              <w:autoSpaceDN w:val="0"/>
              <w:adjustRightInd w:val="0"/>
              <w:rPr>
                <w:rFonts w:ascii="Arial Narrow" w:hAnsi="Arial Narrow" w:cs="Bembo"/>
                <w:b/>
                <w:bCs/>
              </w:rPr>
            </w:pPr>
            <w:r w:rsidRPr="000A2D34">
              <w:rPr>
                <w:rFonts w:ascii="Arial Narrow" w:hAnsi="Arial Narrow" w:cs="Bembo"/>
                <w:b/>
                <w:bCs/>
              </w:rPr>
              <w:tab/>
              <w:t xml:space="preserve">It is different because the </w:t>
            </w:r>
            <w:proofErr w:type="spellStart"/>
            <w:r w:rsidRPr="000A2D34">
              <w:rPr>
                <w:rFonts w:ascii="Arial Narrow" w:hAnsi="Arial Narrow" w:cs="Bembo"/>
                <w:b/>
                <w:bCs/>
              </w:rPr>
              <w:t>uniq</w:t>
            </w:r>
            <w:proofErr w:type="spellEnd"/>
            <w:r w:rsidRPr="000A2D34">
              <w:rPr>
                <w:rFonts w:ascii="Arial Narrow" w:hAnsi="Arial Narrow" w:cs="Bembo"/>
                <w:b/>
                <w:bCs/>
              </w:rPr>
              <w:t xml:space="preserve"> command filters out lines that are repeated in a file. The </w:t>
            </w:r>
            <w:proofErr w:type="spellStart"/>
            <w:r w:rsidRPr="000A2D34">
              <w:rPr>
                <w:rFonts w:ascii="Arial Narrow" w:hAnsi="Arial Narrow" w:cs="Bembo"/>
                <w:b/>
                <w:bCs/>
              </w:rPr>
              <w:t>wc</w:t>
            </w:r>
            <w:proofErr w:type="spellEnd"/>
            <w:r w:rsidRPr="000A2D34">
              <w:rPr>
                <w:rFonts w:ascii="Arial Narrow" w:hAnsi="Arial Narrow" w:cs="Bembo"/>
                <w:b/>
                <w:bCs/>
              </w:rPr>
              <w:t xml:space="preserve"> command is simply a counter. It counts the number of lines, word count, byte, and characters count in the file.</w:t>
            </w:r>
          </w:p>
          <w:p w14:paraId="2EB567D9" w14:textId="2D1FFD9F" w:rsidR="00437AE3" w:rsidRDefault="00937C95">
            <w:pPr>
              <w:widowControl w:val="0"/>
              <w:autoSpaceDE w:val="0"/>
              <w:autoSpaceDN w:val="0"/>
              <w:adjustRightInd w:val="0"/>
              <w:rPr>
                <w:rFonts w:ascii="Arial Narrow" w:hAnsi="Arial Narrow" w:cs="Bembo"/>
              </w:rPr>
            </w:pPr>
            <w:r>
              <w:rPr>
                <w:noProof/>
              </w:rPr>
              <w:drawing>
                <wp:inline distT="0" distB="0" distL="0" distR="0" wp14:anchorId="3F519148" wp14:editId="373F4CCD">
                  <wp:extent cx="3857625" cy="37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371475"/>
                          </a:xfrm>
                          <a:prstGeom prst="rect">
                            <a:avLst/>
                          </a:prstGeom>
                        </pic:spPr>
                      </pic:pic>
                    </a:graphicData>
                  </a:graphic>
                </wp:inline>
              </w:drawing>
            </w:r>
          </w:p>
        </w:tc>
      </w:tr>
      <w:tr w:rsidR="00437AE3" w14:paraId="3DEB75D5"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2534A984"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1</w:t>
            </w:r>
          </w:p>
        </w:tc>
        <w:tc>
          <w:tcPr>
            <w:tcW w:w="909" w:type="dxa"/>
            <w:tcBorders>
              <w:top w:val="single" w:sz="4" w:space="0" w:color="auto"/>
              <w:left w:val="single" w:sz="4" w:space="0" w:color="auto"/>
              <w:bottom w:val="single" w:sz="4" w:space="0" w:color="auto"/>
              <w:right w:val="single" w:sz="4" w:space="0" w:color="auto"/>
            </w:tcBorders>
          </w:tcPr>
          <w:p w14:paraId="7058006C"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7B1524CB" w14:textId="77777777" w:rsidR="00437AE3" w:rsidRDefault="00437AE3">
            <w:pPr>
              <w:autoSpaceDE w:val="0"/>
              <w:autoSpaceDN w:val="0"/>
              <w:adjustRightInd w:val="0"/>
              <w:rPr>
                <w:rFonts w:ascii="Arial Narrow" w:hAnsi="Arial Narrow" w:cs="Bembo"/>
              </w:rPr>
            </w:pPr>
            <w:r>
              <w:rPr>
                <w:rFonts w:ascii="Arial Narrow" w:hAnsi="Arial Narrow" w:cs="Bembo"/>
              </w:rPr>
              <w:t xml:space="preserve">Step 7. Now run </w:t>
            </w:r>
            <w:proofErr w:type="spellStart"/>
            <w:r>
              <w:rPr>
                <w:rFonts w:ascii="Arial Narrow" w:hAnsi="Arial Narrow" w:cs="Bembo"/>
              </w:rPr>
              <w:t>uniq</w:t>
            </w:r>
            <w:proofErr w:type="spellEnd"/>
            <w:r>
              <w:rPr>
                <w:rFonts w:ascii="Arial Narrow" w:hAnsi="Arial Narrow" w:cs="Bembo"/>
              </w:rPr>
              <w:t xml:space="preserve"> on </w:t>
            </w:r>
            <w:proofErr w:type="spellStart"/>
            <w:r>
              <w:rPr>
                <w:rFonts w:ascii="Arial Narrow" w:hAnsi="Arial Narrow" w:cs="Bembo"/>
              </w:rPr>
              <w:t>myhosts</w:t>
            </w:r>
            <w:proofErr w:type="spellEnd"/>
            <w:r>
              <w:rPr>
                <w:rFonts w:ascii="Arial Narrow" w:hAnsi="Arial Narrow" w:cs="Bembo"/>
              </w:rPr>
              <w:t xml:space="preserve"> using the –d switch. What are the results?</w:t>
            </w:r>
          </w:p>
          <w:p w14:paraId="75317FCC" w14:textId="24859D20" w:rsidR="00437AE3" w:rsidRDefault="00437AE3">
            <w:pPr>
              <w:autoSpaceDE w:val="0"/>
              <w:autoSpaceDN w:val="0"/>
              <w:adjustRightInd w:val="0"/>
              <w:rPr>
                <w:rFonts w:ascii="Arial Narrow" w:hAnsi="Arial Narrow" w:cs="Bembo"/>
              </w:rPr>
            </w:pPr>
          </w:p>
          <w:p w14:paraId="34E99763" w14:textId="2F9B5D4A" w:rsidR="00955BC3" w:rsidRPr="002A0E24" w:rsidRDefault="002A0E24" w:rsidP="002A0E24">
            <w:pPr>
              <w:tabs>
                <w:tab w:val="left" w:pos="6336"/>
              </w:tabs>
              <w:autoSpaceDE w:val="0"/>
              <w:autoSpaceDN w:val="0"/>
              <w:adjustRightInd w:val="0"/>
              <w:rPr>
                <w:rFonts w:ascii="Arial Narrow" w:hAnsi="Arial Narrow" w:cs="Bembo"/>
                <w:b/>
                <w:bCs/>
              </w:rPr>
            </w:pPr>
            <w:r w:rsidRPr="002A0E24">
              <w:rPr>
                <w:rFonts w:ascii="Arial Narrow" w:hAnsi="Arial Narrow" w:cs="Bembo"/>
                <w:b/>
                <w:bCs/>
              </w:rPr>
              <w:t xml:space="preserve">The </w:t>
            </w:r>
            <w:proofErr w:type="spellStart"/>
            <w:r w:rsidRPr="002A0E24">
              <w:rPr>
                <w:rFonts w:ascii="Arial Narrow" w:hAnsi="Arial Narrow" w:cs="Bembo"/>
                <w:b/>
                <w:bCs/>
              </w:rPr>
              <w:t>uniq</w:t>
            </w:r>
            <w:proofErr w:type="spellEnd"/>
            <w:r w:rsidRPr="002A0E24">
              <w:rPr>
                <w:rFonts w:ascii="Arial Narrow" w:hAnsi="Arial Narrow" w:cs="Bembo"/>
                <w:b/>
                <w:bCs/>
              </w:rPr>
              <w:t xml:space="preserve"> -d command displays the repeated lines in the file.</w:t>
            </w:r>
          </w:p>
          <w:p w14:paraId="7D366794" w14:textId="77777777" w:rsidR="00437AE3" w:rsidRDefault="00955BC3">
            <w:pPr>
              <w:autoSpaceDE w:val="0"/>
              <w:autoSpaceDN w:val="0"/>
              <w:adjustRightInd w:val="0"/>
              <w:rPr>
                <w:rFonts w:ascii="Arial Narrow" w:hAnsi="Arial Narrow" w:cs="Bembo"/>
              </w:rPr>
            </w:pPr>
            <w:r>
              <w:rPr>
                <w:noProof/>
              </w:rPr>
              <w:drawing>
                <wp:inline distT="0" distB="0" distL="0" distR="0" wp14:anchorId="6B064BEA" wp14:editId="6B9B3D1A">
                  <wp:extent cx="4705350" cy="82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828675"/>
                          </a:xfrm>
                          <a:prstGeom prst="rect">
                            <a:avLst/>
                          </a:prstGeom>
                        </pic:spPr>
                      </pic:pic>
                    </a:graphicData>
                  </a:graphic>
                </wp:inline>
              </w:drawing>
            </w:r>
          </w:p>
          <w:p w14:paraId="49B7A018" w14:textId="77777777" w:rsidR="00955BC3" w:rsidRDefault="00955BC3">
            <w:pPr>
              <w:autoSpaceDE w:val="0"/>
              <w:autoSpaceDN w:val="0"/>
              <w:adjustRightInd w:val="0"/>
              <w:rPr>
                <w:rFonts w:ascii="Arial Narrow" w:hAnsi="Arial Narrow" w:cs="Bembo"/>
              </w:rPr>
            </w:pPr>
          </w:p>
          <w:p w14:paraId="07009F49" w14:textId="60376F59" w:rsidR="00955BC3" w:rsidRDefault="00955BC3">
            <w:pPr>
              <w:autoSpaceDE w:val="0"/>
              <w:autoSpaceDN w:val="0"/>
              <w:adjustRightInd w:val="0"/>
              <w:rPr>
                <w:rFonts w:ascii="Arial Narrow" w:hAnsi="Arial Narrow" w:cs="Bembo"/>
              </w:rPr>
            </w:pPr>
          </w:p>
        </w:tc>
      </w:tr>
      <w:tr w:rsidR="00437AE3" w14:paraId="77164D83"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77A81018"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057E6EC5"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7584DDE1" w14:textId="77777777" w:rsidR="00437AE3" w:rsidRDefault="009B5678">
            <w:pPr>
              <w:widowControl w:val="0"/>
              <w:autoSpaceDE w:val="0"/>
              <w:autoSpaceDN w:val="0"/>
              <w:adjustRightInd w:val="0"/>
              <w:rPr>
                <w:rFonts w:ascii="Arial Narrow" w:hAnsi="Arial Narrow" w:cs="Bembo"/>
              </w:rPr>
            </w:pPr>
            <w:r>
              <w:rPr>
                <w:rFonts w:ascii="Arial Narrow" w:hAnsi="Arial Narrow" w:cs="Bembo"/>
              </w:rPr>
              <w:t>Step 8</w:t>
            </w:r>
            <w:r w:rsidR="00437AE3">
              <w:rPr>
                <w:rFonts w:ascii="Arial Narrow" w:hAnsi="Arial Narrow" w:cs="Bembo"/>
              </w:rPr>
              <w:t>. Sort each of the files veg1 and veg2 using the sort command and direct the output to files veg1a and veg2a respectively.</w:t>
            </w:r>
          </w:p>
          <w:p w14:paraId="294F74FD" w14:textId="77777777" w:rsidR="002A0E24" w:rsidRDefault="002A0E24">
            <w:pPr>
              <w:widowControl w:val="0"/>
              <w:autoSpaceDE w:val="0"/>
              <w:autoSpaceDN w:val="0"/>
              <w:adjustRightInd w:val="0"/>
              <w:rPr>
                <w:rFonts w:ascii="Arial Narrow" w:hAnsi="Arial Narrow" w:cs="Calibri-Bold"/>
                <w:szCs w:val="22"/>
              </w:rPr>
            </w:pPr>
          </w:p>
          <w:p w14:paraId="666E1B05" w14:textId="77777777" w:rsidR="002A0E24" w:rsidRDefault="00C67B65">
            <w:pPr>
              <w:widowControl w:val="0"/>
              <w:autoSpaceDE w:val="0"/>
              <w:autoSpaceDN w:val="0"/>
              <w:adjustRightInd w:val="0"/>
              <w:rPr>
                <w:rFonts w:ascii="Arial Narrow" w:hAnsi="Arial Narrow" w:cs="Calibri-Bold"/>
                <w:szCs w:val="22"/>
              </w:rPr>
            </w:pPr>
            <w:r>
              <w:rPr>
                <w:noProof/>
              </w:rPr>
              <w:drawing>
                <wp:inline distT="0" distB="0" distL="0" distR="0" wp14:anchorId="27FFD215" wp14:editId="1C2B3A1C">
                  <wp:extent cx="4619625" cy="428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428625"/>
                          </a:xfrm>
                          <a:prstGeom prst="rect">
                            <a:avLst/>
                          </a:prstGeom>
                        </pic:spPr>
                      </pic:pic>
                    </a:graphicData>
                  </a:graphic>
                </wp:inline>
              </w:drawing>
            </w:r>
          </w:p>
          <w:p w14:paraId="4A62BB58" w14:textId="77777777" w:rsidR="00C67B65" w:rsidRDefault="00C05A12">
            <w:pPr>
              <w:widowControl w:val="0"/>
              <w:autoSpaceDE w:val="0"/>
              <w:autoSpaceDN w:val="0"/>
              <w:adjustRightInd w:val="0"/>
              <w:rPr>
                <w:rFonts w:ascii="Arial Narrow" w:hAnsi="Arial Narrow" w:cs="Calibri-Bold"/>
                <w:szCs w:val="22"/>
              </w:rPr>
            </w:pPr>
            <w:r>
              <w:rPr>
                <w:noProof/>
              </w:rPr>
              <w:drawing>
                <wp:inline distT="0" distB="0" distL="0" distR="0" wp14:anchorId="2761A2EA" wp14:editId="67B3A753">
                  <wp:extent cx="4619625" cy="1456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15" b="68411"/>
                          <a:stretch/>
                        </pic:blipFill>
                        <pic:spPr bwMode="auto">
                          <a:xfrm>
                            <a:off x="0" y="0"/>
                            <a:ext cx="4650193" cy="1466515"/>
                          </a:xfrm>
                          <a:prstGeom prst="rect">
                            <a:avLst/>
                          </a:prstGeom>
                          <a:ln>
                            <a:noFill/>
                          </a:ln>
                          <a:extLst>
                            <a:ext uri="{53640926-AAD7-44D8-BBD7-CCE9431645EC}">
                              <a14:shadowObscured xmlns:a14="http://schemas.microsoft.com/office/drawing/2010/main"/>
                            </a:ext>
                          </a:extLst>
                        </pic:spPr>
                      </pic:pic>
                    </a:graphicData>
                  </a:graphic>
                </wp:inline>
              </w:drawing>
            </w:r>
          </w:p>
          <w:p w14:paraId="3768E468" w14:textId="77777777" w:rsidR="00C05A12" w:rsidRDefault="00076C76">
            <w:pPr>
              <w:widowControl w:val="0"/>
              <w:autoSpaceDE w:val="0"/>
              <w:autoSpaceDN w:val="0"/>
              <w:adjustRightInd w:val="0"/>
              <w:rPr>
                <w:rFonts w:ascii="Arial Narrow" w:hAnsi="Arial Narrow" w:cs="Calibri-Bold"/>
                <w:szCs w:val="22"/>
              </w:rPr>
            </w:pPr>
            <w:r>
              <w:rPr>
                <w:noProof/>
              </w:rPr>
              <w:drawing>
                <wp:inline distT="0" distB="0" distL="0" distR="0" wp14:anchorId="096F34FE" wp14:editId="0A50B012">
                  <wp:extent cx="4619625" cy="15433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6774"/>
                          <a:stretch/>
                        </pic:blipFill>
                        <pic:spPr bwMode="auto">
                          <a:xfrm>
                            <a:off x="0" y="0"/>
                            <a:ext cx="4656871" cy="1555754"/>
                          </a:xfrm>
                          <a:prstGeom prst="rect">
                            <a:avLst/>
                          </a:prstGeom>
                          <a:ln>
                            <a:noFill/>
                          </a:ln>
                          <a:extLst>
                            <a:ext uri="{53640926-AAD7-44D8-BBD7-CCE9431645EC}">
                              <a14:shadowObscured xmlns:a14="http://schemas.microsoft.com/office/drawing/2010/main"/>
                            </a:ext>
                          </a:extLst>
                        </pic:spPr>
                      </pic:pic>
                    </a:graphicData>
                  </a:graphic>
                </wp:inline>
              </w:drawing>
            </w:r>
          </w:p>
          <w:p w14:paraId="1A55E7BC" w14:textId="77777777" w:rsidR="00076C76" w:rsidRDefault="00076C76">
            <w:pPr>
              <w:widowControl w:val="0"/>
              <w:autoSpaceDE w:val="0"/>
              <w:autoSpaceDN w:val="0"/>
              <w:adjustRightInd w:val="0"/>
              <w:rPr>
                <w:rFonts w:ascii="Arial Narrow" w:hAnsi="Arial Narrow" w:cs="Calibri-Bold"/>
                <w:szCs w:val="22"/>
              </w:rPr>
            </w:pPr>
          </w:p>
          <w:p w14:paraId="5E6C2D64" w14:textId="421E2A9F" w:rsidR="00076C76" w:rsidRDefault="00076C76">
            <w:pPr>
              <w:widowControl w:val="0"/>
              <w:autoSpaceDE w:val="0"/>
              <w:autoSpaceDN w:val="0"/>
              <w:adjustRightInd w:val="0"/>
              <w:rPr>
                <w:rFonts w:ascii="Arial Narrow" w:hAnsi="Arial Narrow" w:cs="Calibri-Bold"/>
                <w:szCs w:val="22"/>
              </w:rPr>
            </w:pPr>
          </w:p>
        </w:tc>
      </w:tr>
      <w:tr w:rsidR="00437AE3" w14:paraId="34064023"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2DA881EB"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348CDA6E"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hideMark/>
          </w:tcPr>
          <w:p w14:paraId="0036F046" w14:textId="77777777" w:rsidR="00437AE3" w:rsidRDefault="009B5678" w:rsidP="009B5678">
            <w:pPr>
              <w:widowControl w:val="0"/>
              <w:autoSpaceDE w:val="0"/>
              <w:autoSpaceDN w:val="0"/>
              <w:adjustRightInd w:val="0"/>
              <w:rPr>
                <w:rFonts w:ascii="Arial Narrow" w:hAnsi="Arial Narrow" w:cs="Bembo"/>
              </w:rPr>
            </w:pPr>
            <w:r>
              <w:rPr>
                <w:rFonts w:ascii="Arial Narrow" w:hAnsi="Arial Narrow" w:cs="Bembo"/>
              </w:rPr>
              <w:t>Step 9</w:t>
            </w:r>
            <w:r w:rsidR="00437AE3">
              <w:rPr>
                <w:rFonts w:ascii="Arial Narrow" w:hAnsi="Arial Narrow" w:cs="Bembo"/>
              </w:rPr>
              <w:t xml:space="preserve">. Run the comm command on the two sorted </w:t>
            </w:r>
            <w:proofErr w:type="spellStart"/>
            <w:proofErr w:type="gramStart"/>
            <w:r w:rsidR="00437AE3">
              <w:rPr>
                <w:rFonts w:ascii="Arial Narrow" w:hAnsi="Arial Narrow" w:cs="Bembo"/>
              </w:rPr>
              <w:t>veg</w:t>
            </w:r>
            <w:r>
              <w:rPr>
                <w:rFonts w:ascii="Arial Narrow" w:hAnsi="Arial Narrow" w:cs="Bembo"/>
              </w:rPr>
              <w:t>?</w:t>
            </w:r>
            <w:r w:rsidR="00437AE3">
              <w:rPr>
                <w:rFonts w:ascii="Arial Narrow" w:hAnsi="Arial Narrow" w:cs="Bembo"/>
              </w:rPr>
              <w:t>a</w:t>
            </w:r>
            <w:proofErr w:type="spellEnd"/>
            <w:proofErr w:type="gramEnd"/>
            <w:r w:rsidR="00437AE3">
              <w:rPr>
                <w:rFonts w:ascii="Arial Narrow" w:hAnsi="Arial Narrow" w:cs="Bembo"/>
              </w:rPr>
              <w:t xml:space="preserve"> files and record the results as a screen capture or demo to instructor</w:t>
            </w:r>
          </w:p>
          <w:p w14:paraId="1AA4816F" w14:textId="21942491" w:rsidR="00076C76" w:rsidRDefault="007C6363" w:rsidP="009B5678">
            <w:pPr>
              <w:widowControl w:val="0"/>
              <w:autoSpaceDE w:val="0"/>
              <w:autoSpaceDN w:val="0"/>
              <w:adjustRightInd w:val="0"/>
              <w:rPr>
                <w:rFonts w:ascii="Arial Narrow" w:hAnsi="Arial Narrow" w:cs="Bembo"/>
              </w:rPr>
            </w:pPr>
            <w:r>
              <w:rPr>
                <w:noProof/>
              </w:rPr>
              <w:drawing>
                <wp:inline distT="0" distB="0" distL="0" distR="0" wp14:anchorId="4B4B9974" wp14:editId="2E4ADB9F">
                  <wp:extent cx="4686300" cy="1076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1076325"/>
                          </a:xfrm>
                          <a:prstGeom prst="rect">
                            <a:avLst/>
                          </a:prstGeom>
                        </pic:spPr>
                      </pic:pic>
                    </a:graphicData>
                  </a:graphic>
                </wp:inline>
              </w:drawing>
            </w:r>
          </w:p>
        </w:tc>
      </w:tr>
      <w:tr w:rsidR="00437AE3" w14:paraId="57B382D5"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6ED75D1F"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1</w:t>
            </w:r>
          </w:p>
        </w:tc>
        <w:tc>
          <w:tcPr>
            <w:tcW w:w="909" w:type="dxa"/>
            <w:tcBorders>
              <w:top w:val="single" w:sz="4" w:space="0" w:color="auto"/>
              <w:left w:val="single" w:sz="4" w:space="0" w:color="auto"/>
              <w:bottom w:val="single" w:sz="4" w:space="0" w:color="auto"/>
              <w:right w:val="single" w:sz="4" w:space="0" w:color="auto"/>
            </w:tcBorders>
          </w:tcPr>
          <w:p w14:paraId="571C695E"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780325C5" w14:textId="10177BF2" w:rsidR="00437AE3" w:rsidRDefault="009B5678">
            <w:pPr>
              <w:widowControl w:val="0"/>
              <w:autoSpaceDE w:val="0"/>
              <w:autoSpaceDN w:val="0"/>
              <w:adjustRightInd w:val="0"/>
              <w:rPr>
                <w:rFonts w:ascii="Arial Narrow" w:hAnsi="Arial Narrow" w:cs="Bembo"/>
              </w:rPr>
            </w:pPr>
            <w:r>
              <w:rPr>
                <w:rFonts w:ascii="Arial Narrow" w:hAnsi="Arial Narrow" w:cs="Bembo"/>
              </w:rPr>
              <w:t>Step 10</w:t>
            </w:r>
            <w:r w:rsidR="00437AE3">
              <w:rPr>
                <w:rFonts w:ascii="Arial Narrow" w:hAnsi="Arial Narrow" w:cs="Bembo"/>
              </w:rPr>
              <w:t>. Now use the diff command on the two sorted veg-a files and record the results</w:t>
            </w:r>
          </w:p>
          <w:p w14:paraId="2BCCE29D" w14:textId="77777777" w:rsidR="00437AE3" w:rsidRDefault="00437AE3">
            <w:pPr>
              <w:widowControl w:val="0"/>
              <w:autoSpaceDE w:val="0"/>
              <w:autoSpaceDN w:val="0"/>
              <w:adjustRightInd w:val="0"/>
              <w:rPr>
                <w:rFonts w:ascii="Arial Narrow" w:hAnsi="Arial Narrow" w:cs="Bembo"/>
              </w:rPr>
            </w:pPr>
          </w:p>
          <w:p w14:paraId="6E1E782D" w14:textId="315BBBAB" w:rsidR="00437AE3" w:rsidRDefault="00123D80">
            <w:pPr>
              <w:widowControl w:val="0"/>
              <w:autoSpaceDE w:val="0"/>
              <w:autoSpaceDN w:val="0"/>
              <w:adjustRightInd w:val="0"/>
              <w:rPr>
                <w:rFonts w:ascii="Arial Narrow" w:hAnsi="Arial Narrow" w:cs="Bembo"/>
              </w:rPr>
            </w:pPr>
            <w:r>
              <w:rPr>
                <w:noProof/>
              </w:rPr>
              <w:drawing>
                <wp:inline distT="0" distB="0" distL="0" distR="0" wp14:anchorId="11C933CA" wp14:editId="6ED47F7B">
                  <wp:extent cx="4686300" cy="1234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267" cy="1247865"/>
                          </a:xfrm>
                          <a:prstGeom prst="rect">
                            <a:avLst/>
                          </a:prstGeom>
                        </pic:spPr>
                      </pic:pic>
                    </a:graphicData>
                  </a:graphic>
                </wp:inline>
              </w:drawing>
            </w:r>
          </w:p>
          <w:p w14:paraId="273B6A03" w14:textId="77777777" w:rsidR="00806EAD" w:rsidRDefault="00806EAD">
            <w:pPr>
              <w:widowControl w:val="0"/>
              <w:autoSpaceDE w:val="0"/>
              <w:autoSpaceDN w:val="0"/>
              <w:adjustRightInd w:val="0"/>
              <w:rPr>
                <w:rFonts w:ascii="Arial Narrow" w:hAnsi="Arial Narrow" w:cs="Bembo"/>
              </w:rPr>
            </w:pPr>
          </w:p>
          <w:p w14:paraId="21F539B4" w14:textId="77777777" w:rsidR="00437AE3" w:rsidRDefault="00437AE3">
            <w:pPr>
              <w:widowControl w:val="0"/>
              <w:autoSpaceDE w:val="0"/>
              <w:autoSpaceDN w:val="0"/>
              <w:adjustRightInd w:val="0"/>
              <w:rPr>
                <w:rFonts w:ascii="Arial Narrow" w:hAnsi="Arial Narrow" w:cs="Bembo"/>
              </w:rPr>
            </w:pPr>
          </w:p>
        </w:tc>
      </w:tr>
      <w:tr w:rsidR="00437AE3" w14:paraId="551256AC"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1CAF1A6B"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04954A13"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6E476E27" w14:textId="20BCC30A" w:rsidR="00437AE3" w:rsidRDefault="009B5678">
            <w:pPr>
              <w:widowControl w:val="0"/>
              <w:autoSpaceDE w:val="0"/>
              <w:autoSpaceDN w:val="0"/>
              <w:adjustRightInd w:val="0"/>
              <w:rPr>
                <w:rFonts w:ascii="Arial Narrow" w:hAnsi="Arial Narrow" w:cs="Bembo"/>
              </w:rPr>
            </w:pPr>
            <w:r>
              <w:rPr>
                <w:rFonts w:ascii="Arial Narrow" w:hAnsi="Arial Narrow" w:cs="Bembo"/>
              </w:rPr>
              <w:t>Step 11</w:t>
            </w:r>
            <w:r w:rsidR="00437AE3">
              <w:rPr>
                <w:rFonts w:ascii="Arial Narrow" w:hAnsi="Arial Narrow" w:cs="Bembo"/>
              </w:rPr>
              <w:t>. Use the grep command to search in the verbiage.txt file for the string “</w:t>
            </w:r>
            <w:proofErr w:type="spellStart"/>
            <w:r w:rsidR="00437AE3">
              <w:rPr>
                <w:rFonts w:ascii="Arial Narrow" w:hAnsi="Arial Narrow" w:cs="Bembo"/>
              </w:rPr>
              <w:t>linux</w:t>
            </w:r>
            <w:proofErr w:type="spellEnd"/>
            <w:r w:rsidR="00437AE3">
              <w:rPr>
                <w:rFonts w:ascii="Arial Narrow" w:hAnsi="Arial Narrow" w:cs="Bembo"/>
              </w:rPr>
              <w:t>”. Why did it not find any lines?</w:t>
            </w:r>
          </w:p>
          <w:p w14:paraId="4559B14C" w14:textId="79EBB8BB" w:rsidR="00437AE3" w:rsidRDefault="00437AE3">
            <w:pPr>
              <w:widowControl w:val="0"/>
              <w:autoSpaceDE w:val="0"/>
              <w:autoSpaceDN w:val="0"/>
              <w:adjustRightInd w:val="0"/>
              <w:rPr>
                <w:rFonts w:ascii="Arial Narrow" w:hAnsi="Arial Narrow" w:cs="Bembo"/>
              </w:rPr>
            </w:pPr>
          </w:p>
          <w:p w14:paraId="631AC7A8" w14:textId="20EB82EA" w:rsidR="004F0CC8" w:rsidRPr="00806EAD" w:rsidRDefault="00806EAD">
            <w:pPr>
              <w:widowControl w:val="0"/>
              <w:autoSpaceDE w:val="0"/>
              <w:autoSpaceDN w:val="0"/>
              <w:adjustRightInd w:val="0"/>
              <w:rPr>
                <w:rFonts w:ascii="Arial Narrow" w:hAnsi="Arial Narrow" w:cs="Bembo"/>
                <w:b/>
                <w:bCs/>
              </w:rPr>
            </w:pPr>
            <w:r w:rsidRPr="00806EAD">
              <w:rPr>
                <w:rFonts w:ascii="Arial Narrow" w:hAnsi="Arial Narrow" w:cs="Bembo"/>
                <w:b/>
                <w:bCs/>
              </w:rPr>
              <w:t>The grep command did not find “</w:t>
            </w:r>
            <w:proofErr w:type="spellStart"/>
            <w:r w:rsidRPr="00806EAD">
              <w:rPr>
                <w:rFonts w:ascii="Arial Narrow" w:hAnsi="Arial Narrow" w:cs="Bembo"/>
                <w:b/>
                <w:bCs/>
              </w:rPr>
              <w:t>linux</w:t>
            </w:r>
            <w:proofErr w:type="spellEnd"/>
            <w:r w:rsidRPr="00806EAD">
              <w:rPr>
                <w:rFonts w:ascii="Arial Narrow" w:hAnsi="Arial Narrow" w:cs="Bembo"/>
                <w:b/>
                <w:bCs/>
              </w:rPr>
              <w:t>” in the verbiage.txt file because it is case sensitive.</w:t>
            </w:r>
          </w:p>
          <w:p w14:paraId="1CF39670" w14:textId="7B12CCB9" w:rsidR="00437AE3" w:rsidRDefault="004F0CC8">
            <w:pPr>
              <w:widowControl w:val="0"/>
              <w:autoSpaceDE w:val="0"/>
              <w:autoSpaceDN w:val="0"/>
              <w:adjustRightInd w:val="0"/>
              <w:rPr>
                <w:rFonts w:ascii="Arial Narrow" w:hAnsi="Arial Narrow" w:cs="Bembo"/>
              </w:rPr>
            </w:pPr>
            <w:r>
              <w:rPr>
                <w:noProof/>
              </w:rPr>
              <w:drawing>
                <wp:inline distT="0" distB="0" distL="0" distR="0" wp14:anchorId="1B44CFF1" wp14:editId="1BB13FDD">
                  <wp:extent cx="5326441" cy="230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15" cy="238269"/>
                          </a:xfrm>
                          <a:prstGeom prst="rect">
                            <a:avLst/>
                          </a:prstGeom>
                        </pic:spPr>
                      </pic:pic>
                    </a:graphicData>
                  </a:graphic>
                </wp:inline>
              </w:drawing>
            </w:r>
          </w:p>
          <w:p w14:paraId="0EECE6B7" w14:textId="77777777" w:rsidR="00437AE3" w:rsidRDefault="00437AE3">
            <w:pPr>
              <w:widowControl w:val="0"/>
              <w:autoSpaceDE w:val="0"/>
              <w:autoSpaceDN w:val="0"/>
              <w:adjustRightInd w:val="0"/>
              <w:rPr>
                <w:rFonts w:ascii="Arial Narrow" w:hAnsi="Arial Narrow" w:cs="Bembo"/>
              </w:rPr>
            </w:pPr>
          </w:p>
          <w:p w14:paraId="47DF1AC2" w14:textId="095EA502" w:rsidR="00806EAD" w:rsidRDefault="00806EAD">
            <w:pPr>
              <w:widowControl w:val="0"/>
              <w:autoSpaceDE w:val="0"/>
              <w:autoSpaceDN w:val="0"/>
              <w:adjustRightInd w:val="0"/>
              <w:rPr>
                <w:rFonts w:ascii="Arial Narrow" w:hAnsi="Arial Narrow" w:cs="Bembo"/>
              </w:rPr>
            </w:pPr>
          </w:p>
        </w:tc>
      </w:tr>
      <w:tr w:rsidR="00437AE3" w14:paraId="38CE02F8"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3B93E84A"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344336A0"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11936681" w14:textId="1B811D1C" w:rsidR="00437AE3" w:rsidRDefault="00437AE3">
            <w:pPr>
              <w:widowControl w:val="0"/>
              <w:autoSpaceDE w:val="0"/>
              <w:autoSpaceDN w:val="0"/>
              <w:adjustRightInd w:val="0"/>
              <w:rPr>
                <w:rFonts w:ascii="Arial Narrow" w:hAnsi="Arial Narrow" w:cs="Calibri-Bold"/>
                <w:szCs w:val="22"/>
              </w:rPr>
            </w:pPr>
            <w:r>
              <w:rPr>
                <w:rFonts w:ascii="Arial Narrow" w:hAnsi="Arial Narrow" w:cs="Calibri-Bold"/>
                <w:szCs w:val="22"/>
              </w:rPr>
              <w:t>Step 1</w:t>
            </w:r>
            <w:r w:rsidR="009B5678">
              <w:rPr>
                <w:rFonts w:ascii="Arial Narrow" w:hAnsi="Arial Narrow" w:cs="Calibri-Bold"/>
                <w:szCs w:val="22"/>
              </w:rPr>
              <w:t>2</w:t>
            </w:r>
            <w:r>
              <w:rPr>
                <w:rFonts w:ascii="Arial Narrow" w:hAnsi="Arial Narrow" w:cs="Calibri-Bold"/>
                <w:szCs w:val="22"/>
              </w:rPr>
              <w:t>. Modify the grep command to find all occurrences of “</w:t>
            </w:r>
            <w:proofErr w:type="spellStart"/>
            <w:r>
              <w:rPr>
                <w:rFonts w:ascii="Arial Narrow" w:hAnsi="Arial Narrow" w:cs="Calibri-Bold"/>
                <w:szCs w:val="22"/>
              </w:rPr>
              <w:t>linux</w:t>
            </w:r>
            <w:proofErr w:type="spellEnd"/>
            <w:r>
              <w:rPr>
                <w:rFonts w:ascii="Arial Narrow" w:hAnsi="Arial Narrow" w:cs="Calibri-Bold"/>
                <w:szCs w:val="22"/>
              </w:rPr>
              <w:t>” regardless of case. List the modified command here:</w:t>
            </w:r>
          </w:p>
          <w:p w14:paraId="5ED01630" w14:textId="77777777" w:rsidR="00437AE3" w:rsidRDefault="00437AE3">
            <w:pPr>
              <w:widowControl w:val="0"/>
              <w:autoSpaceDE w:val="0"/>
              <w:autoSpaceDN w:val="0"/>
              <w:adjustRightInd w:val="0"/>
              <w:rPr>
                <w:rFonts w:ascii="Arial Narrow" w:hAnsi="Arial Narrow" w:cs="Calibri-Bold"/>
                <w:szCs w:val="22"/>
              </w:rPr>
            </w:pPr>
          </w:p>
          <w:p w14:paraId="0492E04A" w14:textId="77777777" w:rsidR="00E87508" w:rsidRPr="00E87508" w:rsidRDefault="00E87508" w:rsidP="00E87508">
            <w:pPr>
              <w:widowControl w:val="0"/>
              <w:autoSpaceDE w:val="0"/>
              <w:autoSpaceDN w:val="0"/>
              <w:adjustRightInd w:val="0"/>
              <w:rPr>
                <w:rFonts w:ascii="Arial Narrow" w:hAnsi="Arial Narrow" w:cs="Calibri-Bold"/>
                <w:b/>
                <w:bCs/>
                <w:szCs w:val="22"/>
              </w:rPr>
            </w:pPr>
            <w:r w:rsidRPr="00E87508">
              <w:rPr>
                <w:rFonts w:ascii="Arial Narrow" w:hAnsi="Arial Narrow" w:cs="Calibri-Bold"/>
                <w:b/>
                <w:bCs/>
                <w:szCs w:val="22"/>
              </w:rPr>
              <w:t>In order to find the specified text, disregarding the casing, we’d have to use grep -</w:t>
            </w:r>
            <w:proofErr w:type="spellStart"/>
            <w:r w:rsidRPr="00E87508">
              <w:rPr>
                <w:rFonts w:ascii="Arial Narrow" w:hAnsi="Arial Narrow" w:cs="Calibri-Bold"/>
                <w:b/>
                <w:bCs/>
                <w:szCs w:val="22"/>
              </w:rPr>
              <w:t>i</w:t>
            </w:r>
            <w:proofErr w:type="spellEnd"/>
            <w:r w:rsidRPr="00E87508">
              <w:rPr>
                <w:rFonts w:ascii="Arial Narrow" w:hAnsi="Arial Narrow" w:cs="Calibri-Bold"/>
                <w:b/>
                <w:bCs/>
                <w:szCs w:val="22"/>
              </w:rPr>
              <w:t xml:space="preserve"> &lt;specified text&gt; &lt;file name&gt;.</w:t>
            </w:r>
          </w:p>
          <w:p w14:paraId="6FF01989" w14:textId="060A1E08" w:rsidR="00437AE3" w:rsidRDefault="00E87508" w:rsidP="00E87508">
            <w:pPr>
              <w:widowControl w:val="0"/>
              <w:autoSpaceDE w:val="0"/>
              <w:autoSpaceDN w:val="0"/>
              <w:adjustRightInd w:val="0"/>
              <w:rPr>
                <w:rFonts w:ascii="Arial Narrow" w:hAnsi="Arial Narrow" w:cs="Calibri-Bold"/>
                <w:b/>
                <w:bCs/>
                <w:szCs w:val="22"/>
              </w:rPr>
            </w:pPr>
            <w:r w:rsidRPr="00E87508">
              <w:rPr>
                <w:rFonts w:ascii="Arial Narrow" w:hAnsi="Arial Narrow" w:cs="Calibri-Bold"/>
                <w:b/>
                <w:bCs/>
                <w:szCs w:val="22"/>
              </w:rPr>
              <w:tab/>
              <w:t>Example: grep -</w:t>
            </w:r>
            <w:proofErr w:type="spellStart"/>
            <w:r w:rsidRPr="00E87508">
              <w:rPr>
                <w:rFonts w:ascii="Arial Narrow" w:hAnsi="Arial Narrow" w:cs="Calibri-Bold"/>
                <w:b/>
                <w:bCs/>
                <w:szCs w:val="22"/>
              </w:rPr>
              <w:t>i</w:t>
            </w:r>
            <w:proofErr w:type="spellEnd"/>
            <w:r w:rsidRPr="00E87508">
              <w:rPr>
                <w:rFonts w:ascii="Arial Narrow" w:hAnsi="Arial Narrow" w:cs="Calibri-Bold"/>
                <w:b/>
                <w:bCs/>
                <w:szCs w:val="22"/>
              </w:rPr>
              <w:t xml:space="preserve"> “</w:t>
            </w:r>
            <w:proofErr w:type="spellStart"/>
            <w:r w:rsidRPr="00E87508">
              <w:rPr>
                <w:rFonts w:ascii="Arial Narrow" w:hAnsi="Arial Narrow" w:cs="Calibri-Bold"/>
                <w:b/>
                <w:bCs/>
                <w:szCs w:val="22"/>
              </w:rPr>
              <w:t>linux</w:t>
            </w:r>
            <w:proofErr w:type="spellEnd"/>
            <w:r w:rsidRPr="00E87508">
              <w:rPr>
                <w:rFonts w:ascii="Arial Narrow" w:hAnsi="Arial Narrow" w:cs="Calibri-Bold"/>
                <w:b/>
                <w:bCs/>
                <w:szCs w:val="22"/>
              </w:rPr>
              <w:t>” verbiage.txt</w:t>
            </w:r>
          </w:p>
          <w:p w14:paraId="4D2ED646" w14:textId="18DF0C35" w:rsidR="00E87508" w:rsidRDefault="00E87508" w:rsidP="00E87508">
            <w:pPr>
              <w:widowControl w:val="0"/>
              <w:autoSpaceDE w:val="0"/>
              <w:autoSpaceDN w:val="0"/>
              <w:adjustRightInd w:val="0"/>
              <w:rPr>
                <w:rFonts w:ascii="Arial Narrow" w:hAnsi="Arial Narrow" w:cs="Calibri-Bold"/>
                <w:b/>
                <w:bCs/>
                <w:szCs w:val="22"/>
              </w:rPr>
            </w:pPr>
          </w:p>
          <w:p w14:paraId="3FE3F963" w14:textId="7D5EAAE3" w:rsidR="00E87508" w:rsidRPr="00E87508" w:rsidRDefault="004B2EA4" w:rsidP="00E87508">
            <w:pPr>
              <w:widowControl w:val="0"/>
              <w:autoSpaceDE w:val="0"/>
              <w:autoSpaceDN w:val="0"/>
              <w:adjustRightInd w:val="0"/>
              <w:rPr>
                <w:rFonts w:ascii="Arial Narrow" w:hAnsi="Arial Narrow" w:cs="Calibri-Bold"/>
                <w:b/>
                <w:bCs/>
                <w:szCs w:val="22"/>
              </w:rPr>
            </w:pPr>
            <w:r>
              <w:rPr>
                <w:noProof/>
              </w:rPr>
              <w:drawing>
                <wp:inline distT="0" distB="0" distL="0" distR="0" wp14:anchorId="33CEBB81" wp14:editId="7A06BA1B">
                  <wp:extent cx="5248910" cy="33901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2653" cy="343779"/>
                          </a:xfrm>
                          <a:prstGeom prst="rect">
                            <a:avLst/>
                          </a:prstGeom>
                        </pic:spPr>
                      </pic:pic>
                    </a:graphicData>
                  </a:graphic>
                </wp:inline>
              </w:drawing>
            </w:r>
          </w:p>
          <w:p w14:paraId="48003DD1" w14:textId="77777777" w:rsidR="00437AE3" w:rsidRDefault="00437AE3">
            <w:pPr>
              <w:widowControl w:val="0"/>
              <w:autoSpaceDE w:val="0"/>
              <w:autoSpaceDN w:val="0"/>
              <w:adjustRightInd w:val="0"/>
              <w:rPr>
                <w:rFonts w:ascii="Arial Narrow" w:hAnsi="Arial Narrow" w:cs="Bembo"/>
              </w:rPr>
            </w:pPr>
          </w:p>
          <w:p w14:paraId="69107E66" w14:textId="67767F58" w:rsidR="00375716" w:rsidRDefault="00375716">
            <w:pPr>
              <w:widowControl w:val="0"/>
              <w:autoSpaceDE w:val="0"/>
              <w:autoSpaceDN w:val="0"/>
              <w:adjustRightInd w:val="0"/>
              <w:rPr>
                <w:rFonts w:ascii="Arial Narrow" w:hAnsi="Arial Narrow" w:cs="Bembo"/>
              </w:rPr>
            </w:pPr>
          </w:p>
        </w:tc>
      </w:tr>
      <w:tr w:rsidR="00437AE3" w14:paraId="5059EC3B" w14:textId="77777777" w:rsidTr="0088377C">
        <w:trPr>
          <w:cantSplit/>
        </w:trPr>
        <w:tc>
          <w:tcPr>
            <w:tcW w:w="970" w:type="dxa"/>
            <w:tcBorders>
              <w:top w:val="single" w:sz="4" w:space="0" w:color="auto"/>
              <w:left w:val="single" w:sz="4" w:space="0" w:color="auto"/>
              <w:bottom w:val="single" w:sz="4" w:space="0" w:color="auto"/>
              <w:right w:val="single" w:sz="4" w:space="0" w:color="auto"/>
            </w:tcBorders>
            <w:hideMark/>
          </w:tcPr>
          <w:p w14:paraId="5254BDDB" w14:textId="77777777" w:rsidR="00437AE3" w:rsidRDefault="00437AE3">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909" w:type="dxa"/>
            <w:tcBorders>
              <w:top w:val="single" w:sz="4" w:space="0" w:color="auto"/>
              <w:left w:val="single" w:sz="4" w:space="0" w:color="auto"/>
              <w:bottom w:val="single" w:sz="4" w:space="0" w:color="auto"/>
              <w:right w:val="single" w:sz="4" w:space="0" w:color="auto"/>
            </w:tcBorders>
          </w:tcPr>
          <w:p w14:paraId="18046BA1" w14:textId="77777777" w:rsidR="00437AE3" w:rsidRDefault="00437AE3">
            <w:pPr>
              <w:widowControl w:val="0"/>
              <w:autoSpaceDE w:val="0"/>
              <w:autoSpaceDN w:val="0"/>
              <w:adjustRightInd w:val="0"/>
              <w:jc w:val="center"/>
              <w:rPr>
                <w:rFonts w:ascii="Verdana" w:hAnsi="Verdana" w:cs="Calibri-Bold"/>
                <w:b/>
                <w:sz w:val="22"/>
                <w:szCs w:val="22"/>
              </w:rPr>
            </w:pPr>
          </w:p>
        </w:tc>
        <w:tc>
          <w:tcPr>
            <w:tcW w:w="8604" w:type="dxa"/>
            <w:tcBorders>
              <w:top w:val="single" w:sz="4" w:space="0" w:color="auto"/>
              <w:left w:val="single" w:sz="4" w:space="0" w:color="auto"/>
              <w:bottom w:val="single" w:sz="4" w:space="0" w:color="auto"/>
              <w:right w:val="single" w:sz="4" w:space="0" w:color="auto"/>
            </w:tcBorders>
          </w:tcPr>
          <w:p w14:paraId="5A8E4C7D" w14:textId="7077F1AB" w:rsidR="00375716" w:rsidRDefault="009B5678">
            <w:pPr>
              <w:widowControl w:val="0"/>
              <w:autoSpaceDE w:val="0"/>
              <w:autoSpaceDN w:val="0"/>
              <w:adjustRightInd w:val="0"/>
              <w:rPr>
                <w:rFonts w:ascii="Arial Narrow" w:hAnsi="Arial Narrow" w:cs="Bembo"/>
              </w:rPr>
            </w:pPr>
            <w:r>
              <w:rPr>
                <w:rFonts w:ascii="Arial Narrow" w:hAnsi="Arial Narrow" w:cs="Bembo"/>
              </w:rPr>
              <w:t>Step 13</w:t>
            </w:r>
            <w:r w:rsidR="00437AE3">
              <w:rPr>
                <w:rFonts w:ascii="Arial Narrow" w:hAnsi="Arial Narrow" w:cs="Bembo"/>
              </w:rPr>
              <w:t>. Use the grep command on the file veg1 to display all lines that do not contain the word “Potato”. List the command below.</w:t>
            </w:r>
          </w:p>
          <w:p w14:paraId="4568FB1E" w14:textId="77777777" w:rsidR="00375716" w:rsidRDefault="00375716">
            <w:pPr>
              <w:widowControl w:val="0"/>
              <w:autoSpaceDE w:val="0"/>
              <w:autoSpaceDN w:val="0"/>
              <w:adjustRightInd w:val="0"/>
              <w:rPr>
                <w:rFonts w:ascii="Arial Narrow" w:hAnsi="Arial Narrow" w:cs="Bembo"/>
              </w:rPr>
            </w:pPr>
          </w:p>
          <w:p w14:paraId="62E85910" w14:textId="2866A0DE" w:rsidR="00437AE3" w:rsidRDefault="00375716">
            <w:pPr>
              <w:widowControl w:val="0"/>
              <w:autoSpaceDE w:val="0"/>
              <w:autoSpaceDN w:val="0"/>
              <w:adjustRightInd w:val="0"/>
              <w:rPr>
                <w:rFonts w:ascii="Arial Narrow" w:hAnsi="Arial Narrow" w:cs="Bembo"/>
              </w:rPr>
            </w:pPr>
            <w:r>
              <w:rPr>
                <w:noProof/>
              </w:rPr>
              <w:drawing>
                <wp:inline distT="0" distB="0" distL="0" distR="0" wp14:anchorId="04361AFA" wp14:editId="725C5D83">
                  <wp:extent cx="5281718" cy="67924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081" cy="687009"/>
                          </a:xfrm>
                          <a:prstGeom prst="rect">
                            <a:avLst/>
                          </a:prstGeom>
                        </pic:spPr>
                      </pic:pic>
                    </a:graphicData>
                  </a:graphic>
                </wp:inline>
              </w:drawing>
            </w:r>
          </w:p>
          <w:p w14:paraId="7A7F533C" w14:textId="77777777" w:rsidR="00375716" w:rsidRDefault="00375716">
            <w:pPr>
              <w:widowControl w:val="0"/>
              <w:autoSpaceDE w:val="0"/>
              <w:autoSpaceDN w:val="0"/>
              <w:adjustRightInd w:val="0"/>
              <w:rPr>
                <w:rFonts w:ascii="Arial Narrow" w:hAnsi="Arial Narrow" w:cs="Bembo"/>
              </w:rPr>
            </w:pPr>
          </w:p>
          <w:p w14:paraId="4DEC8621" w14:textId="77777777" w:rsidR="00375716" w:rsidRDefault="00375716">
            <w:pPr>
              <w:widowControl w:val="0"/>
              <w:autoSpaceDE w:val="0"/>
              <w:autoSpaceDN w:val="0"/>
              <w:adjustRightInd w:val="0"/>
              <w:rPr>
                <w:rFonts w:ascii="Arial Narrow" w:hAnsi="Arial Narrow" w:cs="Bembo"/>
              </w:rPr>
            </w:pPr>
          </w:p>
          <w:p w14:paraId="06ADB087" w14:textId="01A9108C" w:rsidR="00375716" w:rsidRDefault="00375716">
            <w:pPr>
              <w:widowControl w:val="0"/>
              <w:autoSpaceDE w:val="0"/>
              <w:autoSpaceDN w:val="0"/>
              <w:adjustRightInd w:val="0"/>
              <w:rPr>
                <w:rFonts w:ascii="Arial Narrow" w:hAnsi="Arial Narrow" w:cs="Bembo"/>
              </w:rPr>
            </w:pPr>
          </w:p>
        </w:tc>
      </w:tr>
      <w:tr w:rsidR="00437AE3" w14:paraId="4BE2D6EF" w14:textId="77777777" w:rsidTr="0088377C">
        <w:trPr>
          <w:cantSplit/>
        </w:trPr>
        <w:tc>
          <w:tcPr>
            <w:tcW w:w="970" w:type="dxa"/>
          </w:tcPr>
          <w:p w14:paraId="14E08881" w14:textId="43F4119B" w:rsidR="00437AE3" w:rsidRDefault="009B5678"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Totals</w:t>
            </w:r>
          </w:p>
        </w:tc>
        <w:tc>
          <w:tcPr>
            <w:tcW w:w="909" w:type="dxa"/>
          </w:tcPr>
          <w:p w14:paraId="04E173F1" w14:textId="77777777" w:rsidR="00437AE3" w:rsidRPr="00B1150A" w:rsidRDefault="00437AE3" w:rsidP="00B1150A">
            <w:pPr>
              <w:widowControl w:val="0"/>
              <w:autoSpaceDE w:val="0"/>
              <w:autoSpaceDN w:val="0"/>
              <w:adjustRightInd w:val="0"/>
              <w:jc w:val="center"/>
              <w:rPr>
                <w:rFonts w:ascii="Verdana" w:hAnsi="Verdana" w:cs="Calibri-Bold"/>
                <w:b/>
                <w:sz w:val="22"/>
                <w:szCs w:val="22"/>
              </w:rPr>
            </w:pPr>
          </w:p>
        </w:tc>
        <w:tc>
          <w:tcPr>
            <w:tcW w:w="8604" w:type="dxa"/>
          </w:tcPr>
          <w:p w14:paraId="58298512" w14:textId="77777777" w:rsidR="00437AE3" w:rsidRPr="001C5FF9" w:rsidRDefault="00437AE3" w:rsidP="00397A0B">
            <w:pPr>
              <w:widowControl w:val="0"/>
              <w:autoSpaceDE w:val="0"/>
              <w:autoSpaceDN w:val="0"/>
              <w:adjustRightInd w:val="0"/>
              <w:rPr>
                <w:rFonts w:ascii="Arial Narrow" w:hAnsi="Arial Narrow"/>
              </w:rPr>
            </w:pPr>
          </w:p>
        </w:tc>
      </w:tr>
      <w:tr w:rsidR="009B5678" w14:paraId="115F22C5" w14:textId="77777777" w:rsidTr="0088377C">
        <w:trPr>
          <w:cantSplit/>
        </w:trPr>
        <w:tc>
          <w:tcPr>
            <w:tcW w:w="970" w:type="dxa"/>
          </w:tcPr>
          <w:p w14:paraId="3A92A87A" w14:textId="76C7DBFB" w:rsidR="009B5678" w:rsidRDefault="009B5678"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18</w:t>
            </w:r>
          </w:p>
        </w:tc>
        <w:tc>
          <w:tcPr>
            <w:tcW w:w="909" w:type="dxa"/>
          </w:tcPr>
          <w:p w14:paraId="275626F0" w14:textId="7D3F0C4D" w:rsidR="009B5678" w:rsidRPr="00B1150A" w:rsidRDefault="009B5678" w:rsidP="00B1150A">
            <w:pPr>
              <w:widowControl w:val="0"/>
              <w:autoSpaceDE w:val="0"/>
              <w:autoSpaceDN w:val="0"/>
              <w:adjustRightInd w:val="0"/>
              <w:jc w:val="center"/>
              <w:rPr>
                <w:rFonts w:ascii="Verdana" w:hAnsi="Verdana" w:cs="Calibri-Bold"/>
                <w:b/>
                <w:sz w:val="22"/>
                <w:szCs w:val="22"/>
              </w:rPr>
            </w:pPr>
          </w:p>
        </w:tc>
        <w:tc>
          <w:tcPr>
            <w:tcW w:w="8604" w:type="dxa"/>
          </w:tcPr>
          <w:p w14:paraId="2F209E21" w14:textId="77777777" w:rsidR="009B5678" w:rsidRPr="001C5FF9" w:rsidRDefault="009B5678" w:rsidP="00397A0B">
            <w:pPr>
              <w:widowControl w:val="0"/>
              <w:autoSpaceDE w:val="0"/>
              <w:autoSpaceDN w:val="0"/>
              <w:adjustRightInd w:val="0"/>
              <w:rPr>
                <w:rFonts w:ascii="Arial Narrow" w:hAnsi="Arial Narrow"/>
              </w:rPr>
            </w:pPr>
          </w:p>
        </w:tc>
      </w:tr>
    </w:tbl>
    <w:p w14:paraId="131ABCBF" w14:textId="77777777" w:rsidR="006B169C" w:rsidRDefault="006B169C"/>
    <w:tbl>
      <w:tblPr>
        <w:tblStyle w:val="TableGrid"/>
        <w:tblW w:w="8897" w:type="dxa"/>
        <w:tblLook w:val="04A0" w:firstRow="1" w:lastRow="0" w:firstColumn="1" w:lastColumn="0" w:noHBand="0" w:noVBand="1"/>
      </w:tblPr>
      <w:tblGrid>
        <w:gridCol w:w="1208"/>
        <w:gridCol w:w="813"/>
        <w:gridCol w:w="6876"/>
      </w:tblGrid>
      <w:tr w:rsidR="00B85262" w14:paraId="292BC541" w14:textId="77777777" w:rsidTr="00BB1D89">
        <w:trPr>
          <w:cantSplit/>
        </w:trPr>
        <w:tc>
          <w:tcPr>
            <w:tcW w:w="1350" w:type="dxa"/>
          </w:tcPr>
          <w:p w14:paraId="03C7AD67" w14:textId="77777777" w:rsidR="006B169C" w:rsidRDefault="006B169C" w:rsidP="00BB1D89">
            <w:pPr>
              <w:widowControl w:val="0"/>
              <w:autoSpaceDE w:val="0"/>
              <w:autoSpaceDN w:val="0"/>
              <w:adjustRightInd w:val="0"/>
              <w:jc w:val="center"/>
              <w:rPr>
                <w:rFonts w:ascii="Verdana" w:hAnsi="Verdana" w:cs="Calibri-Bold"/>
                <w:b/>
                <w:sz w:val="22"/>
                <w:szCs w:val="22"/>
              </w:rPr>
            </w:pPr>
          </w:p>
        </w:tc>
        <w:tc>
          <w:tcPr>
            <w:tcW w:w="1168" w:type="dxa"/>
          </w:tcPr>
          <w:p w14:paraId="1E53FCDF" w14:textId="77777777" w:rsidR="006B169C" w:rsidRPr="00B1150A" w:rsidRDefault="006B169C" w:rsidP="00BB1D89">
            <w:pPr>
              <w:widowControl w:val="0"/>
              <w:autoSpaceDE w:val="0"/>
              <w:autoSpaceDN w:val="0"/>
              <w:adjustRightInd w:val="0"/>
              <w:jc w:val="center"/>
              <w:rPr>
                <w:rFonts w:ascii="Verdana" w:hAnsi="Verdana" w:cs="Calibri-Bold"/>
                <w:b/>
                <w:sz w:val="22"/>
                <w:szCs w:val="22"/>
              </w:rPr>
            </w:pPr>
          </w:p>
        </w:tc>
        <w:tc>
          <w:tcPr>
            <w:tcW w:w="6379" w:type="dxa"/>
          </w:tcPr>
          <w:p w14:paraId="1718B02F" w14:textId="77777777" w:rsidR="006B169C" w:rsidRPr="006E65D4" w:rsidRDefault="006B169C" w:rsidP="00BB1D89">
            <w:pPr>
              <w:widowControl w:val="0"/>
              <w:autoSpaceDE w:val="0"/>
              <w:autoSpaceDN w:val="0"/>
              <w:adjustRightInd w:val="0"/>
              <w:rPr>
                <w:sz w:val="20"/>
                <w:szCs w:val="20"/>
              </w:rPr>
            </w:pPr>
            <w:r>
              <w:rPr>
                <w:rFonts w:ascii="Verdana" w:hAnsi="Verdana" w:cs="Calibri-Bold"/>
                <w:b/>
                <w:sz w:val="22"/>
                <w:szCs w:val="22"/>
              </w:rPr>
              <w:t>Part 2</w:t>
            </w:r>
            <w:r w:rsidRPr="001C5FF9">
              <w:rPr>
                <w:rFonts w:ascii="Verdana" w:hAnsi="Verdana" w:cs="Calibri-Bold"/>
                <w:b/>
                <w:sz w:val="22"/>
                <w:szCs w:val="22"/>
              </w:rPr>
              <w:t xml:space="preserve"> </w:t>
            </w:r>
            <w:r>
              <w:rPr>
                <w:rFonts w:ascii="Verdana" w:hAnsi="Verdana" w:cs="Calibri-Bold"/>
                <w:b/>
                <w:sz w:val="22"/>
                <w:szCs w:val="22"/>
              </w:rPr>
              <w:t>–your first script</w:t>
            </w:r>
          </w:p>
        </w:tc>
      </w:tr>
      <w:tr w:rsidR="00B85262" w14:paraId="78B7739D" w14:textId="77777777" w:rsidTr="00BB1D89">
        <w:trPr>
          <w:cantSplit/>
        </w:trPr>
        <w:tc>
          <w:tcPr>
            <w:tcW w:w="1350" w:type="dxa"/>
          </w:tcPr>
          <w:p w14:paraId="0F3B21B6" w14:textId="77777777" w:rsidR="006B169C" w:rsidRDefault="006B169C" w:rsidP="00BB1D89">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2</w:t>
            </w:r>
          </w:p>
        </w:tc>
        <w:tc>
          <w:tcPr>
            <w:tcW w:w="1168" w:type="dxa"/>
          </w:tcPr>
          <w:p w14:paraId="6A890773" w14:textId="77777777" w:rsidR="006B169C" w:rsidRDefault="006B169C" w:rsidP="00BB1D89">
            <w:pPr>
              <w:widowControl w:val="0"/>
              <w:autoSpaceDE w:val="0"/>
              <w:autoSpaceDN w:val="0"/>
              <w:adjustRightInd w:val="0"/>
              <w:jc w:val="center"/>
              <w:rPr>
                <w:rFonts w:ascii="Verdana" w:hAnsi="Verdana" w:cs="Calibri-Bold"/>
                <w:b/>
                <w:sz w:val="22"/>
                <w:szCs w:val="22"/>
              </w:rPr>
            </w:pPr>
          </w:p>
        </w:tc>
        <w:tc>
          <w:tcPr>
            <w:tcW w:w="6379" w:type="dxa"/>
          </w:tcPr>
          <w:p w14:paraId="5CCCC88D" w14:textId="6D8E3BD7" w:rsidR="006B169C" w:rsidRDefault="006B169C" w:rsidP="00BB1D89">
            <w:pPr>
              <w:widowControl w:val="0"/>
              <w:autoSpaceDE w:val="0"/>
              <w:autoSpaceDN w:val="0"/>
              <w:adjustRightInd w:val="0"/>
              <w:rPr>
                <w:rFonts w:ascii="Arial Narrow" w:hAnsi="Arial Narrow" w:cs="Bembo"/>
              </w:rPr>
            </w:pPr>
            <w:r>
              <w:rPr>
                <w:rFonts w:ascii="Arial Narrow" w:hAnsi="Arial Narrow" w:cs="Bembo"/>
              </w:rPr>
              <w:t>Step 14. Create a new subfolder and repeat steps 1-4 to set up a fresh environment for your first script.</w:t>
            </w:r>
          </w:p>
          <w:p w14:paraId="049A9747" w14:textId="70968D0A" w:rsidR="00A45F66" w:rsidRDefault="00A45F66" w:rsidP="00BB1D89">
            <w:pPr>
              <w:widowControl w:val="0"/>
              <w:autoSpaceDE w:val="0"/>
              <w:autoSpaceDN w:val="0"/>
              <w:adjustRightInd w:val="0"/>
              <w:rPr>
                <w:rFonts w:ascii="Arial Narrow" w:hAnsi="Arial Narrow" w:cs="Bembo"/>
              </w:rPr>
            </w:pPr>
          </w:p>
          <w:p w14:paraId="41BBB2B8" w14:textId="6779D3A6" w:rsidR="002928D3" w:rsidRDefault="002928D3" w:rsidP="00BB1D89">
            <w:pPr>
              <w:widowControl w:val="0"/>
              <w:autoSpaceDE w:val="0"/>
              <w:autoSpaceDN w:val="0"/>
              <w:adjustRightInd w:val="0"/>
              <w:rPr>
                <w:rFonts w:ascii="Arial Narrow" w:hAnsi="Arial Narrow" w:cs="Bembo"/>
                <w:b/>
                <w:bCs/>
              </w:rPr>
            </w:pPr>
            <w:r>
              <w:rPr>
                <w:rFonts w:ascii="Arial Narrow" w:hAnsi="Arial Narrow" w:cs="Bembo"/>
                <w:b/>
                <w:bCs/>
              </w:rPr>
              <w:t>CREATING A SUBFOLDER:</w:t>
            </w:r>
          </w:p>
          <w:p w14:paraId="47B9687D" w14:textId="77777777" w:rsidR="002928D3" w:rsidRPr="002928D3" w:rsidRDefault="002928D3" w:rsidP="00BB1D89">
            <w:pPr>
              <w:widowControl w:val="0"/>
              <w:autoSpaceDE w:val="0"/>
              <w:autoSpaceDN w:val="0"/>
              <w:adjustRightInd w:val="0"/>
              <w:rPr>
                <w:rFonts w:ascii="Arial Narrow" w:hAnsi="Arial Narrow" w:cs="Bembo"/>
                <w:b/>
                <w:bCs/>
              </w:rPr>
            </w:pPr>
          </w:p>
          <w:p w14:paraId="50DE982B" w14:textId="77777777" w:rsidR="00375716" w:rsidRDefault="00A45F66" w:rsidP="00BB1D89">
            <w:pPr>
              <w:widowControl w:val="0"/>
              <w:autoSpaceDE w:val="0"/>
              <w:autoSpaceDN w:val="0"/>
              <w:adjustRightInd w:val="0"/>
              <w:rPr>
                <w:rFonts w:ascii="Arial Narrow" w:hAnsi="Arial Narrow" w:cs="Bembo"/>
              </w:rPr>
            </w:pPr>
            <w:r>
              <w:rPr>
                <w:noProof/>
              </w:rPr>
              <w:drawing>
                <wp:inline distT="0" distB="0" distL="0" distR="0" wp14:anchorId="3DFF68FC" wp14:editId="6C5466AB">
                  <wp:extent cx="4133638" cy="68205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889" cy="693146"/>
                          </a:xfrm>
                          <a:prstGeom prst="rect">
                            <a:avLst/>
                          </a:prstGeom>
                        </pic:spPr>
                      </pic:pic>
                    </a:graphicData>
                  </a:graphic>
                </wp:inline>
              </w:drawing>
            </w:r>
          </w:p>
          <w:p w14:paraId="1CCCA232" w14:textId="77777777" w:rsidR="00A45F66" w:rsidRDefault="00A45F66" w:rsidP="00BB1D89">
            <w:pPr>
              <w:widowControl w:val="0"/>
              <w:autoSpaceDE w:val="0"/>
              <w:autoSpaceDN w:val="0"/>
              <w:adjustRightInd w:val="0"/>
              <w:rPr>
                <w:rFonts w:ascii="Arial Narrow" w:hAnsi="Arial Narrow" w:cs="Bembo"/>
              </w:rPr>
            </w:pPr>
          </w:p>
          <w:p w14:paraId="6DA9AD35" w14:textId="77777777" w:rsidR="001373CB" w:rsidRDefault="001373CB" w:rsidP="00BB1D89">
            <w:pPr>
              <w:widowControl w:val="0"/>
              <w:autoSpaceDE w:val="0"/>
              <w:autoSpaceDN w:val="0"/>
              <w:adjustRightInd w:val="0"/>
              <w:rPr>
                <w:rFonts w:ascii="Arial Narrow" w:hAnsi="Arial Narrow" w:cs="Bembo"/>
              </w:rPr>
            </w:pPr>
            <w:r>
              <w:rPr>
                <w:noProof/>
              </w:rPr>
              <w:drawing>
                <wp:inline distT="0" distB="0" distL="0" distR="0" wp14:anchorId="7F3D01CA" wp14:editId="4FFDB763">
                  <wp:extent cx="4097278" cy="2945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203" cy="2975402"/>
                          </a:xfrm>
                          <a:prstGeom prst="rect">
                            <a:avLst/>
                          </a:prstGeom>
                        </pic:spPr>
                      </pic:pic>
                    </a:graphicData>
                  </a:graphic>
                </wp:inline>
              </w:drawing>
            </w:r>
          </w:p>
          <w:p w14:paraId="7D74F336" w14:textId="165C3B42" w:rsidR="002928D3" w:rsidRDefault="002928D3" w:rsidP="00BB1D89">
            <w:pPr>
              <w:widowControl w:val="0"/>
              <w:autoSpaceDE w:val="0"/>
              <w:autoSpaceDN w:val="0"/>
              <w:adjustRightInd w:val="0"/>
              <w:rPr>
                <w:rFonts w:ascii="Arial Narrow" w:hAnsi="Arial Narrow" w:cs="Bembo"/>
              </w:rPr>
            </w:pPr>
          </w:p>
          <w:p w14:paraId="6B5A192F" w14:textId="2643A08C" w:rsidR="009E11D5" w:rsidRDefault="009E11D5" w:rsidP="00BB1D89">
            <w:pPr>
              <w:widowControl w:val="0"/>
              <w:autoSpaceDE w:val="0"/>
              <w:autoSpaceDN w:val="0"/>
              <w:adjustRightInd w:val="0"/>
              <w:rPr>
                <w:rFonts w:ascii="Arial Narrow" w:hAnsi="Arial Narrow" w:cs="Bembo"/>
              </w:rPr>
            </w:pPr>
          </w:p>
          <w:p w14:paraId="0B72E45E" w14:textId="51AFA4E4" w:rsidR="009E11D5" w:rsidRDefault="009E11D5" w:rsidP="00BB1D89">
            <w:pPr>
              <w:widowControl w:val="0"/>
              <w:autoSpaceDE w:val="0"/>
              <w:autoSpaceDN w:val="0"/>
              <w:adjustRightInd w:val="0"/>
              <w:rPr>
                <w:rFonts w:ascii="Arial Narrow" w:hAnsi="Arial Narrow" w:cs="Bembo"/>
              </w:rPr>
            </w:pPr>
          </w:p>
          <w:p w14:paraId="5A55A840" w14:textId="77777777" w:rsidR="009E11D5" w:rsidRDefault="009E11D5" w:rsidP="00BB1D89">
            <w:pPr>
              <w:widowControl w:val="0"/>
              <w:autoSpaceDE w:val="0"/>
              <w:autoSpaceDN w:val="0"/>
              <w:adjustRightInd w:val="0"/>
              <w:rPr>
                <w:rFonts w:ascii="Arial Narrow" w:hAnsi="Arial Narrow" w:cs="Bembo"/>
              </w:rPr>
            </w:pPr>
          </w:p>
          <w:p w14:paraId="096F79CB" w14:textId="4034CD32" w:rsidR="002928D3" w:rsidRDefault="002928D3" w:rsidP="00BB1D89">
            <w:pPr>
              <w:widowControl w:val="0"/>
              <w:autoSpaceDE w:val="0"/>
              <w:autoSpaceDN w:val="0"/>
              <w:adjustRightInd w:val="0"/>
              <w:rPr>
                <w:rFonts w:ascii="Arial Narrow" w:hAnsi="Arial Narrow" w:cs="Bembo"/>
                <w:b/>
                <w:bCs/>
              </w:rPr>
            </w:pPr>
            <w:r>
              <w:rPr>
                <w:rFonts w:ascii="Arial Narrow" w:hAnsi="Arial Narrow" w:cs="Bembo"/>
                <w:b/>
                <w:bCs/>
              </w:rPr>
              <w:t>REPEATING STEPS 1-4</w:t>
            </w:r>
          </w:p>
          <w:p w14:paraId="6D08E560" w14:textId="23248EE5" w:rsidR="009E11D5" w:rsidRDefault="009E11D5" w:rsidP="00BB1D89">
            <w:pPr>
              <w:widowControl w:val="0"/>
              <w:autoSpaceDE w:val="0"/>
              <w:autoSpaceDN w:val="0"/>
              <w:adjustRightInd w:val="0"/>
              <w:rPr>
                <w:rFonts w:ascii="Arial Narrow" w:hAnsi="Arial Narrow" w:cs="Bembo"/>
                <w:b/>
                <w:bCs/>
              </w:rPr>
            </w:pPr>
          </w:p>
          <w:p w14:paraId="4C8AB365" w14:textId="77777777" w:rsidR="009E11D5" w:rsidRDefault="009E11D5" w:rsidP="00BB1D89">
            <w:pPr>
              <w:widowControl w:val="0"/>
              <w:autoSpaceDE w:val="0"/>
              <w:autoSpaceDN w:val="0"/>
              <w:adjustRightInd w:val="0"/>
              <w:rPr>
                <w:rFonts w:ascii="Arial Narrow" w:hAnsi="Arial Narrow" w:cs="Bembo"/>
                <w:b/>
                <w:bCs/>
              </w:rPr>
            </w:pPr>
          </w:p>
          <w:p w14:paraId="1962178D" w14:textId="7A85017A" w:rsidR="002928D3" w:rsidRDefault="002928D3" w:rsidP="00BB1D89">
            <w:pPr>
              <w:widowControl w:val="0"/>
              <w:autoSpaceDE w:val="0"/>
              <w:autoSpaceDN w:val="0"/>
              <w:adjustRightInd w:val="0"/>
              <w:rPr>
                <w:rFonts w:ascii="Arial Narrow" w:hAnsi="Arial Narrow" w:cs="Bembo"/>
                <w:b/>
                <w:bCs/>
              </w:rPr>
            </w:pPr>
            <w:r>
              <w:rPr>
                <w:rFonts w:ascii="Arial Narrow" w:hAnsi="Arial Narrow" w:cs="Bembo"/>
                <w:b/>
                <w:bCs/>
              </w:rPr>
              <w:t>STEP1:</w:t>
            </w:r>
          </w:p>
          <w:p w14:paraId="5B96AA9E" w14:textId="77777777" w:rsidR="009E11D5" w:rsidRDefault="009E11D5" w:rsidP="00BB1D89">
            <w:pPr>
              <w:widowControl w:val="0"/>
              <w:autoSpaceDE w:val="0"/>
              <w:autoSpaceDN w:val="0"/>
              <w:adjustRightInd w:val="0"/>
              <w:rPr>
                <w:rFonts w:ascii="Arial Narrow" w:hAnsi="Arial Narrow" w:cs="Bembo"/>
                <w:b/>
                <w:bCs/>
              </w:rPr>
            </w:pPr>
          </w:p>
          <w:p w14:paraId="74F09293" w14:textId="77777777" w:rsidR="002928D3" w:rsidRDefault="00A971FB" w:rsidP="00BB1D89">
            <w:pPr>
              <w:widowControl w:val="0"/>
              <w:autoSpaceDE w:val="0"/>
              <w:autoSpaceDN w:val="0"/>
              <w:adjustRightInd w:val="0"/>
              <w:rPr>
                <w:rFonts w:ascii="Arial Narrow" w:hAnsi="Arial Narrow" w:cs="Bembo"/>
                <w:b/>
                <w:bCs/>
              </w:rPr>
            </w:pPr>
            <w:r>
              <w:rPr>
                <w:noProof/>
              </w:rPr>
              <w:drawing>
                <wp:inline distT="0" distB="0" distL="0" distR="0" wp14:anchorId="397CEE3F" wp14:editId="58571C5B">
                  <wp:extent cx="4141259" cy="58545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77" cy="589802"/>
                          </a:xfrm>
                          <a:prstGeom prst="rect">
                            <a:avLst/>
                          </a:prstGeom>
                        </pic:spPr>
                      </pic:pic>
                    </a:graphicData>
                  </a:graphic>
                </wp:inline>
              </w:drawing>
            </w:r>
          </w:p>
          <w:p w14:paraId="4CAFE064" w14:textId="0010F91F" w:rsidR="009E11D5" w:rsidRDefault="009E11D5" w:rsidP="00BB1D89">
            <w:pPr>
              <w:widowControl w:val="0"/>
              <w:autoSpaceDE w:val="0"/>
              <w:autoSpaceDN w:val="0"/>
              <w:adjustRightInd w:val="0"/>
              <w:rPr>
                <w:rFonts w:ascii="Arial Narrow" w:hAnsi="Arial Narrow" w:cs="Bembo"/>
                <w:b/>
                <w:bCs/>
              </w:rPr>
            </w:pPr>
          </w:p>
          <w:p w14:paraId="2631BC0E" w14:textId="5D083BDA" w:rsidR="009E11D5" w:rsidRDefault="009E11D5" w:rsidP="00BB1D89">
            <w:pPr>
              <w:widowControl w:val="0"/>
              <w:autoSpaceDE w:val="0"/>
              <w:autoSpaceDN w:val="0"/>
              <w:adjustRightInd w:val="0"/>
              <w:rPr>
                <w:rFonts w:ascii="Arial Narrow" w:hAnsi="Arial Narrow" w:cs="Bembo"/>
                <w:b/>
                <w:bCs/>
              </w:rPr>
            </w:pPr>
          </w:p>
          <w:p w14:paraId="1FED0EB6" w14:textId="645A20E6" w:rsidR="009E11D5" w:rsidRDefault="009E11D5" w:rsidP="00BB1D89">
            <w:pPr>
              <w:widowControl w:val="0"/>
              <w:autoSpaceDE w:val="0"/>
              <w:autoSpaceDN w:val="0"/>
              <w:adjustRightInd w:val="0"/>
              <w:rPr>
                <w:rFonts w:ascii="Arial Narrow" w:hAnsi="Arial Narrow" w:cs="Bembo"/>
                <w:b/>
                <w:bCs/>
              </w:rPr>
            </w:pPr>
          </w:p>
          <w:p w14:paraId="70AD0E03" w14:textId="39FF8FF6" w:rsidR="009E11D5" w:rsidRDefault="009E11D5" w:rsidP="00BB1D89">
            <w:pPr>
              <w:widowControl w:val="0"/>
              <w:autoSpaceDE w:val="0"/>
              <w:autoSpaceDN w:val="0"/>
              <w:adjustRightInd w:val="0"/>
              <w:rPr>
                <w:rFonts w:ascii="Arial Narrow" w:hAnsi="Arial Narrow" w:cs="Bembo"/>
                <w:b/>
                <w:bCs/>
              </w:rPr>
            </w:pPr>
          </w:p>
          <w:p w14:paraId="6DC6641C" w14:textId="77777777" w:rsidR="009E11D5" w:rsidRDefault="009E11D5" w:rsidP="00BB1D89">
            <w:pPr>
              <w:widowControl w:val="0"/>
              <w:autoSpaceDE w:val="0"/>
              <w:autoSpaceDN w:val="0"/>
              <w:adjustRightInd w:val="0"/>
              <w:rPr>
                <w:rFonts w:ascii="Arial Narrow" w:hAnsi="Arial Narrow" w:cs="Bembo"/>
                <w:b/>
                <w:bCs/>
              </w:rPr>
            </w:pPr>
          </w:p>
          <w:p w14:paraId="08587EAA" w14:textId="635EC9B2" w:rsidR="00A971FB" w:rsidRDefault="00A971FB" w:rsidP="00BB1D89">
            <w:pPr>
              <w:widowControl w:val="0"/>
              <w:autoSpaceDE w:val="0"/>
              <w:autoSpaceDN w:val="0"/>
              <w:adjustRightInd w:val="0"/>
              <w:rPr>
                <w:rFonts w:ascii="Arial Narrow" w:hAnsi="Arial Narrow" w:cs="Bembo"/>
                <w:b/>
                <w:bCs/>
              </w:rPr>
            </w:pPr>
            <w:r>
              <w:rPr>
                <w:rFonts w:ascii="Arial Narrow" w:hAnsi="Arial Narrow" w:cs="Bembo"/>
                <w:b/>
                <w:bCs/>
              </w:rPr>
              <w:lastRenderedPageBreak/>
              <w:t>STEP2:</w:t>
            </w:r>
          </w:p>
          <w:p w14:paraId="466C8B94" w14:textId="77777777" w:rsidR="00155B9C" w:rsidRDefault="00155B9C" w:rsidP="00BB1D89">
            <w:pPr>
              <w:widowControl w:val="0"/>
              <w:autoSpaceDE w:val="0"/>
              <w:autoSpaceDN w:val="0"/>
              <w:adjustRightInd w:val="0"/>
              <w:rPr>
                <w:rFonts w:ascii="Arial Narrow" w:hAnsi="Arial Narrow" w:cs="Bembo"/>
                <w:b/>
                <w:bCs/>
              </w:rPr>
            </w:pPr>
          </w:p>
          <w:p w14:paraId="7EC79483" w14:textId="77777777" w:rsidR="00A971FB" w:rsidRDefault="009E11D5" w:rsidP="00BB1D89">
            <w:pPr>
              <w:widowControl w:val="0"/>
              <w:autoSpaceDE w:val="0"/>
              <w:autoSpaceDN w:val="0"/>
              <w:adjustRightInd w:val="0"/>
              <w:rPr>
                <w:rFonts w:ascii="Arial Narrow" w:hAnsi="Arial Narrow" w:cs="Bembo"/>
                <w:b/>
                <w:bCs/>
              </w:rPr>
            </w:pPr>
            <w:r>
              <w:rPr>
                <w:noProof/>
              </w:rPr>
              <w:drawing>
                <wp:inline distT="0" distB="0" distL="0" distR="0" wp14:anchorId="096260F1" wp14:editId="328F5822">
                  <wp:extent cx="4219575" cy="29734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037" cy="2978727"/>
                          </a:xfrm>
                          <a:prstGeom prst="rect">
                            <a:avLst/>
                          </a:prstGeom>
                        </pic:spPr>
                      </pic:pic>
                    </a:graphicData>
                  </a:graphic>
                </wp:inline>
              </w:drawing>
            </w:r>
          </w:p>
          <w:p w14:paraId="1A452CB4" w14:textId="7EDF37FF" w:rsidR="009E11D5" w:rsidRDefault="009E11D5" w:rsidP="00BB1D89">
            <w:pPr>
              <w:widowControl w:val="0"/>
              <w:autoSpaceDE w:val="0"/>
              <w:autoSpaceDN w:val="0"/>
              <w:adjustRightInd w:val="0"/>
              <w:rPr>
                <w:rFonts w:ascii="Arial Narrow" w:hAnsi="Arial Narrow" w:cs="Bembo"/>
                <w:b/>
                <w:bCs/>
              </w:rPr>
            </w:pPr>
          </w:p>
          <w:p w14:paraId="54741AE9" w14:textId="77777777" w:rsidR="00155B9C" w:rsidRDefault="00155B9C" w:rsidP="00BB1D89">
            <w:pPr>
              <w:widowControl w:val="0"/>
              <w:autoSpaceDE w:val="0"/>
              <w:autoSpaceDN w:val="0"/>
              <w:adjustRightInd w:val="0"/>
              <w:rPr>
                <w:rFonts w:ascii="Arial Narrow" w:hAnsi="Arial Narrow" w:cs="Bembo"/>
                <w:b/>
                <w:bCs/>
              </w:rPr>
            </w:pPr>
          </w:p>
          <w:p w14:paraId="79591231" w14:textId="21601A57" w:rsidR="00155B9C" w:rsidRDefault="00155B9C" w:rsidP="00BB1D89">
            <w:pPr>
              <w:widowControl w:val="0"/>
              <w:autoSpaceDE w:val="0"/>
              <w:autoSpaceDN w:val="0"/>
              <w:adjustRightInd w:val="0"/>
              <w:rPr>
                <w:rFonts w:ascii="Arial Narrow" w:hAnsi="Arial Narrow" w:cs="Bembo"/>
                <w:b/>
                <w:bCs/>
              </w:rPr>
            </w:pPr>
            <w:r>
              <w:rPr>
                <w:rFonts w:ascii="Arial Narrow" w:hAnsi="Arial Narrow" w:cs="Bembo"/>
                <w:b/>
                <w:bCs/>
              </w:rPr>
              <w:t>STEP 3:</w:t>
            </w:r>
          </w:p>
          <w:p w14:paraId="771403DF" w14:textId="77777777" w:rsidR="00155B9C" w:rsidRDefault="00155B9C" w:rsidP="00BB1D89">
            <w:pPr>
              <w:widowControl w:val="0"/>
              <w:autoSpaceDE w:val="0"/>
              <w:autoSpaceDN w:val="0"/>
              <w:adjustRightInd w:val="0"/>
              <w:rPr>
                <w:rFonts w:ascii="Arial Narrow" w:hAnsi="Arial Narrow" w:cs="Bembo"/>
                <w:b/>
                <w:bCs/>
              </w:rPr>
            </w:pPr>
            <w:r>
              <w:rPr>
                <w:noProof/>
              </w:rPr>
              <w:drawing>
                <wp:inline distT="0" distB="0" distL="0" distR="0" wp14:anchorId="6B476E4D" wp14:editId="2EEC9F41">
                  <wp:extent cx="4188883" cy="36806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4226" cy="374681"/>
                          </a:xfrm>
                          <a:prstGeom prst="rect">
                            <a:avLst/>
                          </a:prstGeom>
                        </pic:spPr>
                      </pic:pic>
                    </a:graphicData>
                  </a:graphic>
                </wp:inline>
              </w:drawing>
            </w:r>
          </w:p>
          <w:p w14:paraId="7E176747" w14:textId="2DC6D293" w:rsidR="002423F2" w:rsidRDefault="002423F2" w:rsidP="00BB1D89">
            <w:pPr>
              <w:widowControl w:val="0"/>
              <w:autoSpaceDE w:val="0"/>
              <w:autoSpaceDN w:val="0"/>
              <w:adjustRightInd w:val="0"/>
              <w:rPr>
                <w:rFonts w:ascii="Arial Narrow" w:hAnsi="Arial Narrow" w:cs="Bembo"/>
                <w:b/>
                <w:bCs/>
              </w:rPr>
            </w:pPr>
          </w:p>
          <w:p w14:paraId="3F8921A7" w14:textId="67F31E93" w:rsidR="002423F2" w:rsidRDefault="00211C8D" w:rsidP="00BB1D89">
            <w:pPr>
              <w:widowControl w:val="0"/>
              <w:autoSpaceDE w:val="0"/>
              <w:autoSpaceDN w:val="0"/>
              <w:adjustRightInd w:val="0"/>
              <w:rPr>
                <w:rFonts w:ascii="Arial Narrow" w:hAnsi="Arial Narrow" w:cs="Bembo"/>
                <w:b/>
                <w:bCs/>
              </w:rPr>
            </w:pPr>
            <w:r>
              <w:rPr>
                <w:rFonts w:ascii="Arial Narrow" w:hAnsi="Arial Narrow" w:cs="Bembo"/>
                <w:b/>
                <w:bCs/>
              </w:rPr>
              <w:t>STEP 4:</w:t>
            </w:r>
          </w:p>
          <w:p w14:paraId="74E8CEF5" w14:textId="191CA211" w:rsidR="00211C8D" w:rsidRPr="00211C8D" w:rsidRDefault="00E90853" w:rsidP="00BB1D89">
            <w:pPr>
              <w:widowControl w:val="0"/>
              <w:autoSpaceDE w:val="0"/>
              <w:autoSpaceDN w:val="0"/>
              <w:adjustRightInd w:val="0"/>
              <w:rPr>
                <w:rFonts w:ascii="Arial Narrow" w:hAnsi="Arial Narrow" w:cs="Bembo"/>
                <w:b/>
                <w:bCs/>
              </w:rPr>
            </w:pPr>
            <w:r>
              <w:rPr>
                <w:noProof/>
              </w:rPr>
              <w:drawing>
                <wp:inline distT="0" distB="0" distL="0" distR="0" wp14:anchorId="7A823632" wp14:editId="46752D84">
                  <wp:extent cx="4183592" cy="1231978"/>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3362" cy="1240745"/>
                          </a:xfrm>
                          <a:prstGeom prst="rect">
                            <a:avLst/>
                          </a:prstGeom>
                        </pic:spPr>
                      </pic:pic>
                    </a:graphicData>
                  </a:graphic>
                </wp:inline>
              </w:drawing>
            </w:r>
          </w:p>
          <w:p w14:paraId="5D2C52E8" w14:textId="40BF1863" w:rsidR="00155B9C" w:rsidRDefault="007B0CB9" w:rsidP="00BB1D89">
            <w:pPr>
              <w:widowControl w:val="0"/>
              <w:autoSpaceDE w:val="0"/>
              <w:autoSpaceDN w:val="0"/>
              <w:adjustRightInd w:val="0"/>
              <w:rPr>
                <w:rFonts w:ascii="Arial Narrow" w:hAnsi="Arial Narrow" w:cs="Bembo"/>
                <w:b/>
                <w:bCs/>
              </w:rPr>
            </w:pPr>
            <w:r>
              <w:rPr>
                <w:noProof/>
              </w:rPr>
              <w:drawing>
                <wp:inline distT="0" distB="0" distL="0" distR="0" wp14:anchorId="27F9D37C" wp14:editId="4C87E706">
                  <wp:extent cx="4171950" cy="108410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9461" cy="1093856"/>
                          </a:xfrm>
                          <a:prstGeom prst="rect">
                            <a:avLst/>
                          </a:prstGeom>
                        </pic:spPr>
                      </pic:pic>
                    </a:graphicData>
                  </a:graphic>
                </wp:inline>
              </w:drawing>
            </w:r>
          </w:p>
          <w:p w14:paraId="129D3E76" w14:textId="0ADCCBC1" w:rsidR="002423F2" w:rsidRDefault="002423F2" w:rsidP="00BB1D89">
            <w:pPr>
              <w:widowControl w:val="0"/>
              <w:autoSpaceDE w:val="0"/>
              <w:autoSpaceDN w:val="0"/>
              <w:adjustRightInd w:val="0"/>
              <w:rPr>
                <w:rFonts w:ascii="Arial Narrow" w:hAnsi="Arial Narrow" w:cs="Bembo"/>
                <w:b/>
                <w:bCs/>
              </w:rPr>
            </w:pPr>
          </w:p>
          <w:p w14:paraId="5381548C" w14:textId="77777777" w:rsidR="002423F2" w:rsidRDefault="002423F2" w:rsidP="00BB1D89">
            <w:pPr>
              <w:widowControl w:val="0"/>
              <w:autoSpaceDE w:val="0"/>
              <w:autoSpaceDN w:val="0"/>
              <w:adjustRightInd w:val="0"/>
              <w:rPr>
                <w:rFonts w:ascii="Arial Narrow" w:hAnsi="Arial Narrow" w:cs="Bembo"/>
                <w:b/>
                <w:bCs/>
              </w:rPr>
            </w:pPr>
          </w:p>
          <w:p w14:paraId="514EF85B" w14:textId="62E1FC69" w:rsidR="00155B9C" w:rsidRDefault="002423F2" w:rsidP="00BB1D89">
            <w:pPr>
              <w:widowControl w:val="0"/>
              <w:autoSpaceDE w:val="0"/>
              <w:autoSpaceDN w:val="0"/>
              <w:adjustRightInd w:val="0"/>
              <w:rPr>
                <w:rFonts w:ascii="Arial Narrow" w:hAnsi="Arial Narrow" w:cs="Bembo"/>
                <w:b/>
                <w:bCs/>
              </w:rPr>
            </w:pPr>
            <w:r>
              <w:rPr>
                <w:noProof/>
              </w:rPr>
              <w:lastRenderedPageBreak/>
              <w:drawing>
                <wp:inline distT="0" distB="0" distL="0" distR="0" wp14:anchorId="5AE51D53" wp14:editId="363133D9">
                  <wp:extent cx="4194175" cy="121148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2846" cy="1219762"/>
                          </a:xfrm>
                          <a:prstGeom prst="rect">
                            <a:avLst/>
                          </a:prstGeom>
                        </pic:spPr>
                      </pic:pic>
                    </a:graphicData>
                  </a:graphic>
                </wp:inline>
              </w:drawing>
            </w:r>
          </w:p>
          <w:p w14:paraId="20B5E1FD" w14:textId="3571E113" w:rsidR="002423F2" w:rsidRDefault="002423F2" w:rsidP="00BB1D89">
            <w:pPr>
              <w:widowControl w:val="0"/>
              <w:autoSpaceDE w:val="0"/>
              <w:autoSpaceDN w:val="0"/>
              <w:adjustRightInd w:val="0"/>
              <w:rPr>
                <w:rFonts w:ascii="Arial Narrow" w:hAnsi="Arial Narrow" w:cs="Bembo"/>
                <w:b/>
                <w:bCs/>
              </w:rPr>
            </w:pPr>
          </w:p>
          <w:p w14:paraId="6CD4762F" w14:textId="239569DC" w:rsidR="002423F2" w:rsidRDefault="002423F2" w:rsidP="00BB1D89">
            <w:pPr>
              <w:widowControl w:val="0"/>
              <w:autoSpaceDE w:val="0"/>
              <w:autoSpaceDN w:val="0"/>
              <w:adjustRightInd w:val="0"/>
              <w:rPr>
                <w:rFonts w:ascii="Arial Narrow" w:hAnsi="Arial Narrow" w:cs="Bembo"/>
                <w:b/>
                <w:bCs/>
              </w:rPr>
            </w:pPr>
          </w:p>
          <w:p w14:paraId="25EFB9CB" w14:textId="1A61EB8F" w:rsidR="00155B9C" w:rsidRPr="00155B9C" w:rsidRDefault="00155B9C" w:rsidP="00BB1D89">
            <w:pPr>
              <w:widowControl w:val="0"/>
              <w:autoSpaceDE w:val="0"/>
              <w:autoSpaceDN w:val="0"/>
              <w:adjustRightInd w:val="0"/>
              <w:rPr>
                <w:rFonts w:ascii="Arial Narrow" w:hAnsi="Arial Narrow" w:cs="Bembo"/>
                <w:b/>
                <w:bCs/>
              </w:rPr>
            </w:pPr>
          </w:p>
        </w:tc>
      </w:tr>
      <w:tr w:rsidR="00B85262" w14:paraId="7B589BC6" w14:textId="77777777" w:rsidTr="00BB1D89">
        <w:trPr>
          <w:cantSplit/>
        </w:trPr>
        <w:tc>
          <w:tcPr>
            <w:tcW w:w="1350" w:type="dxa"/>
          </w:tcPr>
          <w:p w14:paraId="30DB4A31" w14:textId="77777777" w:rsidR="006B169C" w:rsidRDefault="006B169C" w:rsidP="00BB1D89">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8</w:t>
            </w:r>
          </w:p>
        </w:tc>
        <w:tc>
          <w:tcPr>
            <w:tcW w:w="1168" w:type="dxa"/>
          </w:tcPr>
          <w:p w14:paraId="67BA12E3" w14:textId="77777777" w:rsidR="006B169C" w:rsidRDefault="006B169C" w:rsidP="00BB1D89">
            <w:pPr>
              <w:widowControl w:val="0"/>
              <w:autoSpaceDE w:val="0"/>
              <w:autoSpaceDN w:val="0"/>
              <w:adjustRightInd w:val="0"/>
              <w:jc w:val="center"/>
              <w:rPr>
                <w:rFonts w:ascii="Verdana" w:hAnsi="Verdana" w:cs="Calibri-Bold"/>
                <w:b/>
                <w:sz w:val="22"/>
                <w:szCs w:val="22"/>
              </w:rPr>
            </w:pPr>
          </w:p>
        </w:tc>
        <w:tc>
          <w:tcPr>
            <w:tcW w:w="6379" w:type="dxa"/>
          </w:tcPr>
          <w:p w14:paraId="68738D8B" w14:textId="1198F383" w:rsidR="006B169C" w:rsidRDefault="006B169C" w:rsidP="00BB1D89">
            <w:pPr>
              <w:widowControl w:val="0"/>
              <w:autoSpaceDE w:val="0"/>
              <w:autoSpaceDN w:val="0"/>
              <w:adjustRightInd w:val="0"/>
              <w:rPr>
                <w:rFonts w:ascii="Arial Narrow" w:hAnsi="Arial Narrow" w:cs="Bembo"/>
              </w:rPr>
            </w:pPr>
            <w:r>
              <w:rPr>
                <w:rFonts w:ascii="Arial Narrow" w:hAnsi="Arial Narrow" w:cs="Bembo"/>
              </w:rPr>
              <w:t>Step 15. Write a bash script to perform steps 5 through 13 of part one of this assignment from a single script command of your own creation and submit the script listing with the assignment. Ensure you include comments in the script file describing what the script does. Demo the script by using the tee command to route output to a file called results.log while seeing the output on the screen at the same time.</w:t>
            </w:r>
          </w:p>
          <w:p w14:paraId="33C2B458" w14:textId="4F8D5FF2" w:rsidR="00E90853" w:rsidRDefault="00E90853" w:rsidP="00BB1D89">
            <w:pPr>
              <w:widowControl w:val="0"/>
              <w:autoSpaceDE w:val="0"/>
              <w:autoSpaceDN w:val="0"/>
              <w:adjustRightInd w:val="0"/>
              <w:rPr>
                <w:rFonts w:ascii="Arial Narrow" w:hAnsi="Arial Narrow" w:cs="Calibri-Bold"/>
                <w:szCs w:val="22"/>
              </w:rPr>
            </w:pPr>
          </w:p>
          <w:p w14:paraId="7DA6A7CB" w14:textId="63F5AB36" w:rsidR="00E90853" w:rsidRDefault="002C4511" w:rsidP="00BB1D89">
            <w:pPr>
              <w:widowControl w:val="0"/>
              <w:autoSpaceDE w:val="0"/>
              <w:autoSpaceDN w:val="0"/>
              <w:adjustRightInd w:val="0"/>
              <w:rPr>
                <w:rFonts w:ascii="Arial Narrow" w:hAnsi="Arial Narrow" w:cs="Calibri-Bold"/>
                <w:szCs w:val="22"/>
              </w:rPr>
            </w:pPr>
            <w:r>
              <w:rPr>
                <w:noProof/>
              </w:rPr>
              <w:drawing>
                <wp:inline distT="0" distB="0" distL="0" distR="0" wp14:anchorId="10D3B70B" wp14:editId="1384AD36">
                  <wp:extent cx="4217111" cy="25442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822" cy="2551298"/>
                          </a:xfrm>
                          <a:prstGeom prst="rect">
                            <a:avLst/>
                          </a:prstGeom>
                        </pic:spPr>
                      </pic:pic>
                    </a:graphicData>
                  </a:graphic>
                </wp:inline>
              </w:drawing>
            </w:r>
          </w:p>
          <w:p w14:paraId="62B61D9B" w14:textId="77777777" w:rsidR="002C4511" w:rsidRDefault="002C4511" w:rsidP="00BB1D89">
            <w:pPr>
              <w:widowControl w:val="0"/>
              <w:autoSpaceDE w:val="0"/>
              <w:autoSpaceDN w:val="0"/>
              <w:adjustRightInd w:val="0"/>
              <w:rPr>
                <w:rFonts w:ascii="Arial Narrow" w:hAnsi="Arial Narrow" w:cs="Calibri-Bold"/>
                <w:szCs w:val="22"/>
              </w:rPr>
            </w:pPr>
          </w:p>
          <w:p w14:paraId="51EF52F8" w14:textId="77777777" w:rsidR="006B169C" w:rsidRDefault="00B85262" w:rsidP="00BB1D89">
            <w:pPr>
              <w:widowControl w:val="0"/>
              <w:autoSpaceDE w:val="0"/>
              <w:autoSpaceDN w:val="0"/>
              <w:adjustRightInd w:val="0"/>
              <w:rPr>
                <w:sz w:val="20"/>
                <w:szCs w:val="20"/>
              </w:rPr>
            </w:pPr>
            <w:r>
              <w:rPr>
                <w:noProof/>
              </w:rPr>
              <w:drawing>
                <wp:inline distT="0" distB="0" distL="0" distR="0" wp14:anchorId="52658148" wp14:editId="6F5B4E97">
                  <wp:extent cx="4221464" cy="266908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4491" cy="2689966"/>
                          </a:xfrm>
                          <a:prstGeom prst="rect">
                            <a:avLst/>
                          </a:prstGeom>
                        </pic:spPr>
                      </pic:pic>
                    </a:graphicData>
                  </a:graphic>
                </wp:inline>
              </w:drawing>
            </w:r>
          </w:p>
          <w:p w14:paraId="1BEE739C" w14:textId="77777777" w:rsidR="00CB31B4" w:rsidRDefault="00CB31B4" w:rsidP="00BB1D89">
            <w:pPr>
              <w:widowControl w:val="0"/>
              <w:autoSpaceDE w:val="0"/>
              <w:autoSpaceDN w:val="0"/>
              <w:adjustRightInd w:val="0"/>
              <w:rPr>
                <w:sz w:val="20"/>
                <w:szCs w:val="20"/>
              </w:rPr>
            </w:pPr>
          </w:p>
          <w:p w14:paraId="3409E9BC" w14:textId="25D5EBDC" w:rsidR="00CB31B4" w:rsidRPr="006E65D4" w:rsidRDefault="00CB31B4" w:rsidP="00BB1D89">
            <w:pPr>
              <w:widowControl w:val="0"/>
              <w:autoSpaceDE w:val="0"/>
              <w:autoSpaceDN w:val="0"/>
              <w:adjustRightInd w:val="0"/>
              <w:rPr>
                <w:sz w:val="20"/>
                <w:szCs w:val="20"/>
              </w:rPr>
            </w:pPr>
            <w:r>
              <w:rPr>
                <w:noProof/>
              </w:rPr>
              <w:lastRenderedPageBreak/>
              <w:drawing>
                <wp:inline distT="0" distB="0" distL="0" distR="0" wp14:anchorId="1AC615A4" wp14:editId="5593A423">
                  <wp:extent cx="3988974" cy="399626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4844" cy="4012166"/>
                          </a:xfrm>
                          <a:prstGeom prst="rect">
                            <a:avLst/>
                          </a:prstGeom>
                        </pic:spPr>
                      </pic:pic>
                    </a:graphicData>
                  </a:graphic>
                </wp:inline>
              </w:drawing>
            </w:r>
          </w:p>
        </w:tc>
      </w:tr>
      <w:tr w:rsidR="00B85262" w14:paraId="5DED0E84" w14:textId="77777777" w:rsidTr="00BB1D89">
        <w:trPr>
          <w:cantSplit/>
        </w:trPr>
        <w:tc>
          <w:tcPr>
            <w:tcW w:w="1350" w:type="dxa"/>
          </w:tcPr>
          <w:p w14:paraId="115CE9E7" w14:textId="77777777" w:rsidR="006B169C" w:rsidRDefault="006B169C" w:rsidP="00BB1D89">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Totals</w:t>
            </w:r>
          </w:p>
        </w:tc>
        <w:tc>
          <w:tcPr>
            <w:tcW w:w="1168" w:type="dxa"/>
          </w:tcPr>
          <w:p w14:paraId="3485F6D8" w14:textId="77777777" w:rsidR="006B169C" w:rsidRPr="00B1150A" w:rsidRDefault="006B169C" w:rsidP="00BB1D89">
            <w:pPr>
              <w:widowControl w:val="0"/>
              <w:autoSpaceDE w:val="0"/>
              <w:autoSpaceDN w:val="0"/>
              <w:adjustRightInd w:val="0"/>
              <w:jc w:val="center"/>
              <w:rPr>
                <w:rFonts w:ascii="Verdana" w:hAnsi="Verdana" w:cs="Calibri-Bold"/>
                <w:b/>
                <w:sz w:val="22"/>
                <w:szCs w:val="22"/>
              </w:rPr>
            </w:pPr>
          </w:p>
        </w:tc>
        <w:tc>
          <w:tcPr>
            <w:tcW w:w="6379" w:type="dxa"/>
          </w:tcPr>
          <w:p w14:paraId="125B9197" w14:textId="77777777" w:rsidR="006B169C" w:rsidRPr="006E65D4" w:rsidRDefault="006B169C" w:rsidP="00BB1D89">
            <w:pPr>
              <w:widowControl w:val="0"/>
              <w:autoSpaceDE w:val="0"/>
              <w:autoSpaceDN w:val="0"/>
              <w:adjustRightInd w:val="0"/>
              <w:rPr>
                <w:rFonts w:ascii="Verdana" w:hAnsi="Verdana" w:cs="Calibri-Bold"/>
                <w:sz w:val="20"/>
                <w:szCs w:val="20"/>
              </w:rPr>
            </w:pPr>
          </w:p>
        </w:tc>
      </w:tr>
      <w:tr w:rsidR="00B85262" w14:paraId="060FA90A" w14:textId="77777777" w:rsidTr="00BB1D89">
        <w:trPr>
          <w:cantSplit/>
          <w:trHeight w:val="586"/>
        </w:trPr>
        <w:tc>
          <w:tcPr>
            <w:tcW w:w="1350" w:type="dxa"/>
          </w:tcPr>
          <w:p w14:paraId="6A52D4CA" w14:textId="77777777" w:rsidR="006B169C" w:rsidRDefault="006B169C" w:rsidP="00BB1D89">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10</w:t>
            </w:r>
          </w:p>
        </w:tc>
        <w:tc>
          <w:tcPr>
            <w:tcW w:w="1168" w:type="dxa"/>
          </w:tcPr>
          <w:p w14:paraId="06BA265F" w14:textId="77777777" w:rsidR="006B169C" w:rsidRDefault="006B169C" w:rsidP="00BB1D89">
            <w:pPr>
              <w:widowControl w:val="0"/>
              <w:autoSpaceDE w:val="0"/>
              <w:autoSpaceDN w:val="0"/>
              <w:adjustRightInd w:val="0"/>
              <w:jc w:val="center"/>
              <w:rPr>
                <w:rFonts w:ascii="Verdana" w:hAnsi="Verdana" w:cs="Calibri-Bold"/>
                <w:b/>
                <w:sz w:val="22"/>
                <w:szCs w:val="22"/>
              </w:rPr>
            </w:pPr>
          </w:p>
        </w:tc>
        <w:tc>
          <w:tcPr>
            <w:tcW w:w="6379" w:type="dxa"/>
          </w:tcPr>
          <w:p w14:paraId="2E5ECDF3" w14:textId="77777777" w:rsidR="006B169C" w:rsidRPr="006E65D4" w:rsidRDefault="006B169C" w:rsidP="00BB1D89">
            <w:pPr>
              <w:widowControl w:val="0"/>
              <w:autoSpaceDE w:val="0"/>
              <w:autoSpaceDN w:val="0"/>
              <w:adjustRightInd w:val="0"/>
              <w:rPr>
                <w:rFonts w:ascii="Verdana" w:hAnsi="Verdana" w:cs="Calibri-Bold"/>
                <w:sz w:val="20"/>
                <w:szCs w:val="20"/>
              </w:rPr>
            </w:pPr>
          </w:p>
        </w:tc>
      </w:tr>
    </w:tbl>
    <w:p w14:paraId="35D9E255" w14:textId="73D338F2" w:rsidR="00397A0B" w:rsidRDefault="00397A0B"/>
    <w:p w14:paraId="093C88B7" w14:textId="77777777" w:rsidR="006B169C" w:rsidRDefault="006B169C"/>
    <w:tbl>
      <w:tblPr>
        <w:tblStyle w:val="TableGrid"/>
        <w:tblW w:w="8971" w:type="dxa"/>
        <w:tblLook w:val="04A0" w:firstRow="1" w:lastRow="0" w:firstColumn="1" w:lastColumn="0" w:noHBand="0" w:noVBand="1"/>
      </w:tblPr>
      <w:tblGrid>
        <w:gridCol w:w="970"/>
        <w:gridCol w:w="222"/>
        <w:gridCol w:w="7779"/>
      </w:tblGrid>
      <w:tr w:rsidR="00FB02FF" w14:paraId="2E7E80F1" w14:textId="77777777" w:rsidTr="00FB02FF">
        <w:trPr>
          <w:cantSplit/>
        </w:trPr>
        <w:tc>
          <w:tcPr>
            <w:tcW w:w="846" w:type="dxa"/>
          </w:tcPr>
          <w:p w14:paraId="3A29833A" w14:textId="10B2C91C" w:rsidR="00397A0B" w:rsidRDefault="00397A0B" w:rsidP="00B1150A">
            <w:pPr>
              <w:widowControl w:val="0"/>
              <w:autoSpaceDE w:val="0"/>
              <w:autoSpaceDN w:val="0"/>
              <w:adjustRightInd w:val="0"/>
              <w:jc w:val="center"/>
              <w:rPr>
                <w:rFonts w:ascii="Verdana" w:hAnsi="Verdana" w:cs="Calibri-Bold"/>
                <w:b/>
                <w:sz w:val="22"/>
                <w:szCs w:val="22"/>
              </w:rPr>
            </w:pPr>
          </w:p>
        </w:tc>
        <w:tc>
          <w:tcPr>
            <w:tcW w:w="346" w:type="dxa"/>
          </w:tcPr>
          <w:p w14:paraId="659C2282" w14:textId="77777777" w:rsidR="00397A0B" w:rsidRPr="00B1150A" w:rsidRDefault="00397A0B" w:rsidP="00B1150A">
            <w:pPr>
              <w:widowControl w:val="0"/>
              <w:autoSpaceDE w:val="0"/>
              <w:autoSpaceDN w:val="0"/>
              <w:adjustRightInd w:val="0"/>
              <w:jc w:val="center"/>
              <w:rPr>
                <w:rFonts w:ascii="Verdana" w:hAnsi="Verdana" w:cs="Calibri-Bold"/>
                <w:b/>
                <w:sz w:val="22"/>
                <w:szCs w:val="22"/>
              </w:rPr>
            </w:pPr>
          </w:p>
        </w:tc>
        <w:tc>
          <w:tcPr>
            <w:tcW w:w="7779" w:type="dxa"/>
          </w:tcPr>
          <w:p w14:paraId="3A03B28D" w14:textId="4C117484" w:rsidR="00397A0B" w:rsidRPr="006E65D4" w:rsidRDefault="006B169C" w:rsidP="004B286D">
            <w:pPr>
              <w:widowControl w:val="0"/>
              <w:autoSpaceDE w:val="0"/>
              <w:autoSpaceDN w:val="0"/>
              <w:adjustRightInd w:val="0"/>
              <w:rPr>
                <w:sz w:val="20"/>
                <w:szCs w:val="20"/>
              </w:rPr>
            </w:pPr>
            <w:r>
              <w:rPr>
                <w:rFonts w:ascii="Verdana" w:hAnsi="Verdana" w:cs="Calibri-Bold"/>
                <w:b/>
                <w:sz w:val="22"/>
                <w:szCs w:val="22"/>
              </w:rPr>
              <w:t>Part 3</w:t>
            </w:r>
            <w:r w:rsidR="00397A0B" w:rsidRPr="001C5FF9">
              <w:rPr>
                <w:rFonts w:ascii="Verdana" w:hAnsi="Verdana" w:cs="Calibri-Bold"/>
                <w:b/>
                <w:sz w:val="22"/>
                <w:szCs w:val="22"/>
              </w:rPr>
              <w:t xml:space="preserve"> -</w:t>
            </w:r>
            <w:proofErr w:type="spellStart"/>
            <w:r w:rsidR="00397A0B" w:rsidRPr="001C5FF9">
              <w:rPr>
                <w:rFonts w:ascii="Verdana" w:hAnsi="Verdana" w:cs="Calibri-Bold"/>
                <w:b/>
                <w:sz w:val="22"/>
                <w:szCs w:val="22"/>
              </w:rPr>
              <w:t>awk</w:t>
            </w:r>
            <w:proofErr w:type="spellEnd"/>
          </w:p>
        </w:tc>
      </w:tr>
      <w:tr w:rsidR="007F5217" w14:paraId="64319817" w14:textId="77777777" w:rsidTr="00FB02FF">
        <w:trPr>
          <w:cantSplit/>
        </w:trPr>
        <w:tc>
          <w:tcPr>
            <w:tcW w:w="846" w:type="dxa"/>
          </w:tcPr>
          <w:p w14:paraId="2A01D219" w14:textId="77777777" w:rsidR="00502D30" w:rsidRDefault="00502D30" w:rsidP="00B1150A">
            <w:pPr>
              <w:widowControl w:val="0"/>
              <w:autoSpaceDE w:val="0"/>
              <w:autoSpaceDN w:val="0"/>
              <w:adjustRightInd w:val="0"/>
              <w:jc w:val="center"/>
              <w:rPr>
                <w:rFonts w:ascii="Verdana" w:hAnsi="Verdana" w:cs="Calibri-Bold"/>
                <w:b/>
                <w:sz w:val="22"/>
                <w:szCs w:val="22"/>
              </w:rPr>
            </w:pPr>
          </w:p>
        </w:tc>
        <w:tc>
          <w:tcPr>
            <w:tcW w:w="8125" w:type="dxa"/>
            <w:gridSpan w:val="2"/>
          </w:tcPr>
          <w:p w14:paraId="35E94910" w14:textId="21622EC9" w:rsidR="00502D30" w:rsidRDefault="00502D30" w:rsidP="00397A0B">
            <w:pPr>
              <w:autoSpaceDE w:val="0"/>
              <w:autoSpaceDN w:val="0"/>
              <w:adjustRightInd w:val="0"/>
              <w:rPr>
                <w:rFonts w:ascii="Arial Narrow" w:hAnsi="Arial Narrow" w:cs="Bembo"/>
              </w:rPr>
            </w:pPr>
            <w:r>
              <w:rPr>
                <w:rFonts w:ascii="Arial Narrow" w:hAnsi="Arial Narrow" w:cs="Bembo"/>
              </w:rPr>
              <w:t xml:space="preserve">Work through the online </w:t>
            </w:r>
            <w:proofErr w:type="spellStart"/>
            <w:r>
              <w:rPr>
                <w:rFonts w:ascii="Arial Narrow" w:hAnsi="Arial Narrow" w:cs="Bembo"/>
              </w:rPr>
              <w:t>awk</w:t>
            </w:r>
            <w:proofErr w:type="spellEnd"/>
            <w:r>
              <w:rPr>
                <w:rFonts w:ascii="Arial Narrow" w:hAnsi="Arial Narrow" w:cs="Bembo"/>
              </w:rPr>
              <w:t xml:space="preserve"> tutorial: </w:t>
            </w:r>
            <w:hyperlink r:id="rId37" w:history="1">
              <w:r w:rsidRPr="00A43A43">
                <w:rPr>
                  <w:rStyle w:val="Hyperlink"/>
                  <w:rFonts w:ascii="Arial Narrow" w:hAnsi="Arial Narrow" w:cs="Bembo"/>
                </w:rPr>
                <w:t>https://www.tutorialspoint.com</w:t>
              </w:r>
              <w:r w:rsidR="00614AF7">
                <w:rPr>
                  <w:rStyle w:val="Hyperlink"/>
                  <w:rFonts w:ascii="Arial Narrow" w:hAnsi="Arial Narrow" w:cs="Bembo"/>
                </w:rPr>
                <w:t xml:space="preserve"> /</w:t>
              </w:r>
              <w:r w:rsidRPr="00A43A43">
                <w:rPr>
                  <w:rStyle w:val="Hyperlink"/>
                  <w:rFonts w:ascii="Arial Narrow" w:hAnsi="Arial Narrow" w:cs="Bembo"/>
                </w:rPr>
                <w:t>/</w:t>
              </w:r>
              <w:proofErr w:type="spellStart"/>
              <w:r w:rsidRPr="00A43A43">
                <w:rPr>
                  <w:rStyle w:val="Hyperlink"/>
                  <w:rFonts w:ascii="Arial Narrow" w:hAnsi="Arial Narrow" w:cs="Bembo"/>
                </w:rPr>
                <w:t>awk</w:t>
              </w:r>
              <w:proofErr w:type="spellEnd"/>
              <w:r w:rsidRPr="00A43A43">
                <w:rPr>
                  <w:rStyle w:val="Hyperlink"/>
                  <w:rFonts w:ascii="Arial Narrow" w:hAnsi="Arial Narrow" w:cs="Bembo"/>
                </w:rPr>
                <w:t>/</w:t>
              </w:r>
            </w:hyperlink>
          </w:p>
          <w:p w14:paraId="2DF9AD1D" w14:textId="77777777" w:rsidR="00502D30" w:rsidRDefault="00502D30" w:rsidP="00397A0B">
            <w:pPr>
              <w:autoSpaceDE w:val="0"/>
              <w:autoSpaceDN w:val="0"/>
              <w:adjustRightInd w:val="0"/>
              <w:rPr>
                <w:rFonts w:ascii="Arial Narrow" w:hAnsi="Arial Narrow" w:cs="Bembo"/>
              </w:rPr>
            </w:pPr>
            <w:r>
              <w:rPr>
                <w:rFonts w:ascii="Arial Narrow" w:hAnsi="Arial Narrow" w:cs="Bembo"/>
              </w:rPr>
              <w:t>Stop after the module on Built in Functions</w:t>
            </w:r>
          </w:p>
          <w:p w14:paraId="7A0D4725" w14:textId="77777777" w:rsidR="00CB31B4" w:rsidRDefault="00CB31B4" w:rsidP="00397A0B">
            <w:pPr>
              <w:autoSpaceDE w:val="0"/>
              <w:autoSpaceDN w:val="0"/>
              <w:adjustRightInd w:val="0"/>
              <w:rPr>
                <w:rFonts w:ascii="Arial Narrow" w:hAnsi="Arial Narrow" w:cs="Bembo"/>
              </w:rPr>
            </w:pPr>
          </w:p>
          <w:p w14:paraId="7910C818" w14:textId="77777777" w:rsidR="00CB31B4" w:rsidRDefault="003540A3" w:rsidP="00397A0B">
            <w:pPr>
              <w:autoSpaceDE w:val="0"/>
              <w:autoSpaceDN w:val="0"/>
              <w:adjustRightInd w:val="0"/>
              <w:rPr>
                <w:rFonts w:ascii="Arial Narrow" w:hAnsi="Arial Narrow" w:cs="Bembo"/>
              </w:rPr>
            </w:pPr>
            <w:r>
              <w:rPr>
                <w:noProof/>
              </w:rPr>
              <w:drawing>
                <wp:inline distT="0" distB="0" distL="0" distR="0" wp14:anchorId="1CBEA1EE" wp14:editId="7A23769E">
                  <wp:extent cx="4024202" cy="281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075" cy="2829119"/>
                          </a:xfrm>
                          <a:prstGeom prst="rect">
                            <a:avLst/>
                          </a:prstGeom>
                        </pic:spPr>
                      </pic:pic>
                    </a:graphicData>
                  </a:graphic>
                </wp:inline>
              </w:drawing>
            </w:r>
          </w:p>
          <w:p w14:paraId="11CD21C7" w14:textId="77777777" w:rsidR="003540A3" w:rsidRDefault="003540A3" w:rsidP="00397A0B">
            <w:pPr>
              <w:autoSpaceDE w:val="0"/>
              <w:autoSpaceDN w:val="0"/>
              <w:adjustRightInd w:val="0"/>
              <w:rPr>
                <w:rFonts w:ascii="Arial Narrow" w:hAnsi="Arial Narrow" w:cs="Bembo"/>
              </w:rPr>
            </w:pPr>
          </w:p>
          <w:p w14:paraId="22E5C7E0" w14:textId="13D948DE" w:rsidR="003540A3" w:rsidRPr="00C062B7" w:rsidRDefault="003540A3" w:rsidP="00397A0B">
            <w:pPr>
              <w:autoSpaceDE w:val="0"/>
              <w:autoSpaceDN w:val="0"/>
              <w:adjustRightInd w:val="0"/>
              <w:rPr>
                <w:rFonts w:ascii="Arial Narrow" w:hAnsi="Arial Narrow" w:cs="Bembo"/>
              </w:rPr>
            </w:pPr>
          </w:p>
        </w:tc>
      </w:tr>
      <w:tr w:rsidR="007F5217" w14:paraId="0C44C21D" w14:textId="77777777" w:rsidTr="00FB02FF">
        <w:trPr>
          <w:cantSplit/>
        </w:trPr>
        <w:tc>
          <w:tcPr>
            <w:tcW w:w="846" w:type="dxa"/>
          </w:tcPr>
          <w:p w14:paraId="16EFCE18" w14:textId="6C4F2FAE" w:rsidR="00397A0B" w:rsidRDefault="009B5678"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2</w:t>
            </w:r>
          </w:p>
        </w:tc>
        <w:tc>
          <w:tcPr>
            <w:tcW w:w="8125" w:type="dxa"/>
            <w:gridSpan w:val="2"/>
          </w:tcPr>
          <w:p w14:paraId="4630032C" w14:textId="27F60C04" w:rsidR="00397A0B" w:rsidRPr="00D23F71" w:rsidRDefault="00397A0B" w:rsidP="00397A0B">
            <w:pPr>
              <w:autoSpaceDE w:val="0"/>
              <w:autoSpaceDN w:val="0"/>
              <w:adjustRightInd w:val="0"/>
              <w:rPr>
                <w:rFonts w:ascii="Courier" w:eastAsiaTheme="minorHAnsi" w:hAnsi="Courier" w:cs="Courier"/>
                <w:b/>
                <w:bCs/>
                <w:sz w:val="20"/>
                <w:szCs w:val="26"/>
              </w:rPr>
            </w:pPr>
            <w:r w:rsidRPr="00C062B7">
              <w:rPr>
                <w:rFonts w:ascii="Arial Narrow" w:hAnsi="Arial Narrow" w:cs="Bembo"/>
              </w:rPr>
              <w:t xml:space="preserve">Using </w:t>
            </w:r>
            <w:r>
              <w:rPr>
                <w:rFonts w:ascii="Arial Narrow" w:hAnsi="Arial Narrow" w:cs="Bembo"/>
              </w:rPr>
              <w:t>a</w:t>
            </w:r>
            <w:r w:rsidR="008D481C">
              <w:rPr>
                <w:rFonts w:ascii="Arial Narrow" w:hAnsi="Arial Narrow" w:cs="Bembo"/>
              </w:rPr>
              <w:t>n edito</w:t>
            </w:r>
            <w:r>
              <w:rPr>
                <w:rFonts w:ascii="Arial Narrow" w:hAnsi="Arial Narrow" w:cs="Bembo"/>
              </w:rPr>
              <w:t>r</w:t>
            </w:r>
            <w:r w:rsidR="004201A1">
              <w:rPr>
                <w:rFonts w:ascii="Arial Narrow" w:hAnsi="Arial Narrow" w:cs="Bembo"/>
              </w:rPr>
              <w:t xml:space="preserve"> of your choice</w:t>
            </w:r>
            <w:r w:rsidR="008D481C">
              <w:rPr>
                <w:rFonts w:ascii="Arial Narrow" w:hAnsi="Arial Narrow" w:cs="Bembo"/>
              </w:rPr>
              <w:t>,</w:t>
            </w:r>
            <w:r>
              <w:rPr>
                <w:rFonts w:ascii="Arial Narrow" w:hAnsi="Arial Narrow" w:cs="Bembo"/>
              </w:rPr>
              <w:t xml:space="preserve"> </w:t>
            </w:r>
            <w:r w:rsidR="008D481C">
              <w:rPr>
                <w:rFonts w:ascii="Arial Narrow" w:hAnsi="Arial Narrow" w:cs="Bembo"/>
              </w:rPr>
              <w:t>create a new file</w:t>
            </w:r>
            <w:r w:rsidRPr="00C062B7">
              <w:rPr>
                <w:rFonts w:ascii="Arial Narrow" w:hAnsi="Arial Narrow" w:cs="Bembo"/>
              </w:rPr>
              <w:t xml:space="preserve"> called </w:t>
            </w:r>
            <w:r>
              <w:rPr>
                <w:rFonts w:ascii="Arial Narrow" w:hAnsi="Arial Narrow" w:cs="Bembo"/>
              </w:rPr>
              <w:t>coins.txt</w:t>
            </w:r>
            <w:r w:rsidR="008D481C">
              <w:rPr>
                <w:rFonts w:ascii="Arial Narrow" w:hAnsi="Arial Narrow" w:cs="Bembo"/>
              </w:rPr>
              <w:t xml:space="preserve"> with</w:t>
            </w:r>
            <w:r>
              <w:rPr>
                <w:rFonts w:ascii="Arial Narrow" w:hAnsi="Arial Narrow" w:cs="Bembo"/>
              </w:rPr>
              <w:t xml:space="preserve"> the following </w:t>
            </w:r>
            <w:r w:rsidR="004201A1">
              <w:rPr>
                <w:rFonts w:ascii="Arial Narrow" w:hAnsi="Arial Narrow" w:cs="Bembo"/>
              </w:rPr>
              <w:t xml:space="preserve">column </w:t>
            </w:r>
            <w:r>
              <w:rPr>
                <w:rFonts w:ascii="Arial Narrow" w:hAnsi="Arial Narrow" w:cs="Bembo"/>
              </w:rPr>
              <w:t>format</w:t>
            </w:r>
            <w:r w:rsidRPr="00C062B7">
              <w:rPr>
                <w:rFonts w:ascii="Arial Narrow" w:hAnsi="Arial Narrow" w:cs="Bembo"/>
              </w:rPr>
              <w:t>:</w:t>
            </w:r>
            <w:r>
              <w:rPr>
                <w:rFonts w:ascii="Arial Narrow" w:hAnsi="Arial Narrow" w:cs="Bembo"/>
              </w:rPr>
              <w:t xml:space="preserve"> </w:t>
            </w:r>
            <w:r w:rsidR="00E67C00">
              <w:rPr>
                <w:rFonts w:ascii="Courier" w:eastAsiaTheme="minorHAnsi" w:hAnsi="Courier" w:cs="Courier"/>
                <w:b/>
                <w:bCs/>
                <w:sz w:val="20"/>
                <w:szCs w:val="26"/>
              </w:rPr>
              <w:t xml:space="preserve">(metal </w:t>
            </w:r>
            <w:r w:rsidRPr="00D23F71">
              <w:rPr>
                <w:rFonts w:ascii="Courier" w:eastAsiaTheme="minorHAnsi" w:hAnsi="Courier" w:cs="Courier"/>
                <w:b/>
                <w:bCs/>
                <w:sz w:val="20"/>
                <w:szCs w:val="26"/>
              </w:rPr>
              <w:t>date</w:t>
            </w:r>
            <w:r>
              <w:rPr>
                <w:rFonts w:ascii="Courier" w:eastAsiaTheme="minorHAnsi" w:hAnsi="Courier" w:cs="Courier"/>
                <w:b/>
                <w:bCs/>
                <w:sz w:val="20"/>
                <w:szCs w:val="26"/>
              </w:rPr>
              <w:t>-minted country-of-</w:t>
            </w:r>
            <w:r w:rsidRPr="00D23F71">
              <w:rPr>
                <w:rFonts w:ascii="Courier" w:eastAsiaTheme="minorHAnsi" w:hAnsi="Courier" w:cs="Courier"/>
                <w:b/>
                <w:bCs/>
                <w:sz w:val="20"/>
                <w:szCs w:val="26"/>
              </w:rPr>
              <w:t>origin description</w:t>
            </w:r>
            <w:r w:rsidR="008D481C">
              <w:rPr>
                <w:rFonts w:ascii="Courier" w:eastAsiaTheme="minorHAnsi" w:hAnsi="Courier" w:cs="Courier"/>
                <w:b/>
                <w:bCs/>
                <w:sz w:val="20"/>
                <w:szCs w:val="26"/>
              </w:rPr>
              <w:t>(multi-column)</w:t>
            </w:r>
            <w:r>
              <w:rPr>
                <w:rFonts w:ascii="Courier" w:eastAsiaTheme="minorHAnsi" w:hAnsi="Courier" w:cs="Courier"/>
                <w:b/>
                <w:bCs/>
                <w:sz w:val="20"/>
                <w:szCs w:val="26"/>
              </w:rPr>
              <w:t>)</w:t>
            </w:r>
            <w:r w:rsidR="008D481C">
              <w:rPr>
                <w:rFonts w:ascii="Courier" w:eastAsiaTheme="minorHAnsi" w:hAnsi="Courier" w:cs="Courier"/>
                <w:b/>
                <w:bCs/>
                <w:sz w:val="20"/>
                <w:szCs w:val="26"/>
              </w:rPr>
              <w:t xml:space="preserve"> – Note the field separation by spaces</w:t>
            </w:r>
            <w:r w:rsidR="004201A1">
              <w:rPr>
                <w:rFonts w:ascii="Courier" w:eastAsiaTheme="minorHAnsi" w:hAnsi="Courier" w:cs="Courier"/>
                <w:b/>
                <w:bCs/>
                <w:sz w:val="20"/>
                <w:szCs w:val="26"/>
              </w:rPr>
              <w:t>. – This line does not go in the file!</w:t>
            </w:r>
          </w:p>
          <w:p w14:paraId="3AF6836E" w14:textId="77777777" w:rsidR="00397A0B" w:rsidRDefault="00397A0B" w:rsidP="00397A0B">
            <w:pPr>
              <w:widowControl w:val="0"/>
              <w:autoSpaceDE w:val="0"/>
              <w:autoSpaceDN w:val="0"/>
              <w:adjustRightInd w:val="0"/>
              <w:rPr>
                <w:rFonts w:ascii="Verdana" w:eastAsiaTheme="minorHAnsi" w:hAnsi="Verdana" w:cs="Verdana"/>
              </w:rPr>
            </w:pPr>
          </w:p>
          <w:p w14:paraId="1E1CE1A3" w14:textId="77777777" w:rsidR="00397A0B" w:rsidRPr="00EF7EB2" w:rsidRDefault="00397A0B" w:rsidP="00397A0B">
            <w:pPr>
              <w:widowControl w:val="0"/>
              <w:autoSpaceDE w:val="0"/>
              <w:autoSpaceDN w:val="0"/>
              <w:adjustRightInd w:val="0"/>
              <w:rPr>
                <w:rFonts w:ascii="Arial Narrow" w:eastAsiaTheme="minorHAnsi" w:hAnsi="Arial Narrow" w:cs="Courier"/>
                <w:b/>
                <w:bCs/>
                <w:sz w:val="26"/>
                <w:szCs w:val="26"/>
              </w:rPr>
            </w:pPr>
            <w:r>
              <w:rPr>
                <w:rFonts w:ascii="Arial Narrow" w:eastAsiaTheme="minorHAnsi" w:hAnsi="Arial Narrow" w:cs="Verdana"/>
              </w:rPr>
              <w:t>The actual file contents should be</w:t>
            </w:r>
            <w:r w:rsidRPr="00EF7EB2">
              <w:rPr>
                <w:rFonts w:ascii="Arial Narrow" w:eastAsiaTheme="minorHAnsi" w:hAnsi="Arial Narrow" w:cs="Verdana"/>
              </w:rPr>
              <w:t>:</w:t>
            </w:r>
          </w:p>
          <w:p w14:paraId="5508F96A" w14:textId="77777777" w:rsidR="00397A0B" w:rsidRDefault="00397A0B" w:rsidP="00397A0B">
            <w:pPr>
              <w:widowControl w:val="0"/>
              <w:autoSpaceDE w:val="0"/>
              <w:autoSpaceDN w:val="0"/>
              <w:adjustRightInd w:val="0"/>
              <w:rPr>
                <w:rFonts w:ascii="Courier" w:eastAsiaTheme="minorHAnsi" w:hAnsi="Courier" w:cs="Courier"/>
                <w:b/>
                <w:bCs/>
                <w:sz w:val="20"/>
                <w:szCs w:val="26"/>
              </w:rPr>
            </w:pPr>
          </w:p>
          <w:p w14:paraId="45302D9E"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1986  USA</w:t>
            </w:r>
            <w:proofErr w:type="gramEnd"/>
            <w:r w:rsidRPr="00E67C00">
              <w:rPr>
                <w:rFonts w:ascii="Courier" w:eastAsiaTheme="minorHAnsi" w:hAnsi="Courier" w:cs="Courier"/>
                <w:b/>
                <w:bCs/>
                <w:sz w:val="20"/>
                <w:szCs w:val="26"/>
              </w:rPr>
              <w:t xml:space="preserve">           American Eagle</w:t>
            </w:r>
          </w:p>
          <w:p w14:paraId="6452F165"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1908  Austria</w:t>
            </w:r>
            <w:proofErr w:type="gramEnd"/>
            <w:r w:rsidRPr="00E67C00">
              <w:rPr>
                <w:rFonts w:ascii="Courier" w:eastAsiaTheme="minorHAnsi" w:hAnsi="Courier" w:cs="Courier"/>
                <w:b/>
                <w:bCs/>
                <w:sz w:val="20"/>
                <w:szCs w:val="26"/>
              </w:rPr>
              <w:t xml:space="preserve">       Franz Josef 100 Korona</w:t>
            </w:r>
          </w:p>
          <w:p w14:paraId="5D039837" w14:textId="56567FE1"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 xml:space="preserve">2003 </w:t>
            </w:r>
            <w:r>
              <w:rPr>
                <w:rFonts w:ascii="Courier" w:eastAsiaTheme="minorHAnsi" w:hAnsi="Courier" w:cs="Courier"/>
                <w:b/>
                <w:bCs/>
                <w:sz w:val="20"/>
                <w:szCs w:val="26"/>
              </w:rPr>
              <w:t xml:space="preserve"> Austria</w:t>
            </w:r>
            <w:proofErr w:type="gramEnd"/>
            <w:r>
              <w:rPr>
                <w:rFonts w:ascii="Courier" w:eastAsiaTheme="minorHAnsi" w:hAnsi="Courier" w:cs="Courier"/>
                <w:b/>
                <w:bCs/>
                <w:sz w:val="20"/>
                <w:szCs w:val="26"/>
              </w:rPr>
              <w:t xml:space="preserve">       Philharmonic 100 </w:t>
            </w:r>
            <w:r w:rsidRPr="00E67C00">
              <w:rPr>
                <w:rFonts w:ascii="Courier" w:eastAsiaTheme="minorHAnsi" w:hAnsi="Courier" w:cs="Courier"/>
                <w:b/>
                <w:bCs/>
                <w:sz w:val="20"/>
                <w:szCs w:val="26"/>
              </w:rPr>
              <w:t>euro</w:t>
            </w:r>
          </w:p>
          <w:p w14:paraId="6DF35EBA"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1979  RSA</w:t>
            </w:r>
            <w:proofErr w:type="gramEnd"/>
            <w:r w:rsidRPr="00E67C00">
              <w:rPr>
                <w:rFonts w:ascii="Courier" w:eastAsiaTheme="minorHAnsi" w:hAnsi="Courier" w:cs="Courier"/>
                <w:b/>
                <w:bCs/>
                <w:sz w:val="20"/>
                <w:szCs w:val="26"/>
              </w:rPr>
              <w:t xml:space="preserve">           Krugerrand</w:t>
            </w:r>
          </w:p>
          <w:p w14:paraId="2C86033A"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1981  RSA</w:t>
            </w:r>
            <w:proofErr w:type="gramEnd"/>
            <w:r w:rsidRPr="00E67C00">
              <w:rPr>
                <w:rFonts w:ascii="Courier" w:eastAsiaTheme="minorHAnsi" w:hAnsi="Courier" w:cs="Courier"/>
                <w:b/>
                <w:bCs/>
                <w:sz w:val="20"/>
                <w:szCs w:val="26"/>
              </w:rPr>
              <w:t xml:space="preserve">           Krugerrand</w:t>
            </w:r>
          </w:p>
          <w:p w14:paraId="2C369313"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1986  China</w:t>
            </w:r>
            <w:proofErr w:type="gramEnd"/>
            <w:r w:rsidRPr="00E67C00">
              <w:rPr>
                <w:rFonts w:ascii="Courier" w:eastAsiaTheme="minorHAnsi" w:hAnsi="Courier" w:cs="Courier"/>
                <w:b/>
                <w:bCs/>
                <w:sz w:val="20"/>
                <w:szCs w:val="26"/>
              </w:rPr>
              <w:t xml:space="preserve">         Panda</w:t>
            </w:r>
          </w:p>
          <w:p w14:paraId="44B512EC"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proofErr w:type="gramStart"/>
            <w:r w:rsidRPr="00E67C00">
              <w:rPr>
                <w:rFonts w:ascii="Courier" w:eastAsiaTheme="minorHAnsi" w:hAnsi="Courier" w:cs="Courier"/>
                <w:b/>
                <w:bCs/>
                <w:sz w:val="20"/>
                <w:szCs w:val="26"/>
              </w:rPr>
              <w:t>silver  1986</w:t>
            </w:r>
            <w:proofErr w:type="gramEnd"/>
            <w:r w:rsidRPr="00E67C00">
              <w:rPr>
                <w:rFonts w:ascii="Courier" w:eastAsiaTheme="minorHAnsi" w:hAnsi="Courier" w:cs="Courier"/>
                <w:b/>
                <w:bCs/>
                <w:sz w:val="20"/>
                <w:szCs w:val="26"/>
              </w:rPr>
              <w:t xml:space="preserve">  USA           Liberty dollar</w:t>
            </w:r>
          </w:p>
          <w:p w14:paraId="71A3CB76" w14:textId="00F05436"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r>
              <w:rPr>
                <w:rFonts w:ascii="Courier" w:eastAsiaTheme="minorHAnsi" w:hAnsi="Courier" w:cs="Courier"/>
                <w:b/>
                <w:bCs/>
                <w:sz w:val="20"/>
                <w:szCs w:val="26"/>
              </w:rPr>
              <w:t xml:space="preserve">  </w:t>
            </w:r>
            <w:proofErr w:type="gramStart"/>
            <w:r>
              <w:rPr>
                <w:rFonts w:ascii="Courier" w:eastAsiaTheme="minorHAnsi" w:hAnsi="Courier" w:cs="Courier"/>
                <w:b/>
                <w:bCs/>
                <w:sz w:val="20"/>
                <w:szCs w:val="26"/>
              </w:rPr>
              <w:t>1986  USA</w:t>
            </w:r>
            <w:proofErr w:type="gramEnd"/>
            <w:r>
              <w:rPr>
                <w:rFonts w:ascii="Courier" w:eastAsiaTheme="minorHAnsi" w:hAnsi="Courier" w:cs="Courier"/>
                <w:b/>
                <w:bCs/>
                <w:sz w:val="20"/>
                <w:szCs w:val="26"/>
              </w:rPr>
              <w:t xml:space="preserve">           Liberty 5 </w:t>
            </w:r>
            <w:r w:rsidRPr="00E67C00">
              <w:rPr>
                <w:rFonts w:ascii="Courier" w:eastAsiaTheme="minorHAnsi" w:hAnsi="Courier" w:cs="Courier"/>
                <w:b/>
                <w:bCs/>
                <w:sz w:val="20"/>
                <w:szCs w:val="26"/>
              </w:rPr>
              <w:t>dollar piece</w:t>
            </w:r>
          </w:p>
          <w:p w14:paraId="33C16501"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proofErr w:type="gramStart"/>
            <w:r w:rsidRPr="00E67C00">
              <w:rPr>
                <w:rFonts w:ascii="Courier" w:eastAsiaTheme="minorHAnsi" w:hAnsi="Courier" w:cs="Courier"/>
                <w:b/>
                <w:bCs/>
                <w:sz w:val="20"/>
                <w:szCs w:val="26"/>
              </w:rPr>
              <w:t>silver  1986</w:t>
            </w:r>
            <w:proofErr w:type="gramEnd"/>
            <w:r w:rsidRPr="00E67C00">
              <w:rPr>
                <w:rFonts w:ascii="Courier" w:eastAsiaTheme="minorHAnsi" w:hAnsi="Courier" w:cs="Courier"/>
                <w:b/>
                <w:bCs/>
                <w:sz w:val="20"/>
                <w:szCs w:val="26"/>
              </w:rPr>
              <w:t xml:space="preserve">  USA           Liberty 50-cent piece</w:t>
            </w:r>
          </w:p>
          <w:p w14:paraId="1D4CAA03"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proofErr w:type="gramStart"/>
            <w:r w:rsidRPr="00E67C00">
              <w:rPr>
                <w:rFonts w:ascii="Courier" w:eastAsiaTheme="minorHAnsi" w:hAnsi="Courier" w:cs="Courier"/>
                <w:b/>
                <w:bCs/>
                <w:sz w:val="20"/>
                <w:szCs w:val="26"/>
              </w:rPr>
              <w:t>silver  1987</w:t>
            </w:r>
            <w:proofErr w:type="gramEnd"/>
            <w:r w:rsidRPr="00E67C00">
              <w:rPr>
                <w:rFonts w:ascii="Courier" w:eastAsiaTheme="minorHAnsi" w:hAnsi="Courier" w:cs="Courier"/>
                <w:b/>
                <w:bCs/>
                <w:sz w:val="20"/>
                <w:szCs w:val="26"/>
              </w:rPr>
              <w:t xml:space="preserve">  USA           Constitution dollar</w:t>
            </w:r>
          </w:p>
          <w:p w14:paraId="2122F5FB" w14:textId="77696BE9"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198</w:t>
            </w:r>
            <w:r>
              <w:rPr>
                <w:rFonts w:ascii="Courier" w:eastAsiaTheme="minorHAnsi" w:hAnsi="Courier" w:cs="Courier"/>
                <w:b/>
                <w:bCs/>
                <w:sz w:val="20"/>
                <w:szCs w:val="26"/>
              </w:rPr>
              <w:t>7  USA</w:t>
            </w:r>
            <w:proofErr w:type="gramEnd"/>
            <w:r>
              <w:rPr>
                <w:rFonts w:ascii="Courier" w:eastAsiaTheme="minorHAnsi" w:hAnsi="Courier" w:cs="Courier"/>
                <w:b/>
                <w:bCs/>
                <w:sz w:val="20"/>
                <w:szCs w:val="26"/>
              </w:rPr>
              <w:t xml:space="preserve">           Constitution 5 </w:t>
            </w:r>
            <w:r w:rsidRPr="00E67C00">
              <w:rPr>
                <w:rFonts w:ascii="Courier" w:eastAsiaTheme="minorHAnsi" w:hAnsi="Courier" w:cs="Courier"/>
                <w:b/>
                <w:bCs/>
                <w:sz w:val="20"/>
                <w:szCs w:val="26"/>
              </w:rPr>
              <w:t>dollar piece</w:t>
            </w:r>
          </w:p>
          <w:p w14:paraId="55435D33"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1988  Canada</w:t>
            </w:r>
            <w:proofErr w:type="gramEnd"/>
            <w:r w:rsidRPr="00E67C00">
              <w:rPr>
                <w:rFonts w:ascii="Courier" w:eastAsiaTheme="minorHAnsi" w:hAnsi="Courier" w:cs="Courier"/>
                <w:b/>
                <w:bCs/>
                <w:sz w:val="20"/>
                <w:szCs w:val="26"/>
              </w:rPr>
              <w:t xml:space="preserve">        Maple Leaf</w:t>
            </w:r>
          </w:p>
          <w:p w14:paraId="145B3E27"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1874  Norway</w:t>
            </w:r>
            <w:proofErr w:type="gramEnd"/>
            <w:r w:rsidRPr="00E67C00">
              <w:rPr>
                <w:rFonts w:ascii="Courier" w:eastAsiaTheme="minorHAnsi" w:hAnsi="Courier" w:cs="Courier"/>
                <w:b/>
                <w:bCs/>
                <w:sz w:val="20"/>
                <w:szCs w:val="26"/>
              </w:rPr>
              <w:t xml:space="preserve">        20 Crown Kroner</w:t>
            </w:r>
          </w:p>
          <w:p w14:paraId="0B6C22BB" w14:textId="1BFEBF1A"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2012  Canada</w:t>
            </w:r>
            <w:proofErr w:type="gramEnd"/>
            <w:r w:rsidRPr="00E67C00">
              <w:rPr>
                <w:rFonts w:ascii="Courier" w:eastAsiaTheme="minorHAnsi" w:hAnsi="Courier" w:cs="Courier"/>
                <w:b/>
                <w:bCs/>
                <w:sz w:val="20"/>
                <w:szCs w:val="26"/>
              </w:rPr>
              <w:t xml:space="preserve">        Queen's </w:t>
            </w:r>
            <w:r>
              <w:rPr>
                <w:rFonts w:ascii="Courier" w:eastAsiaTheme="minorHAnsi" w:hAnsi="Courier" w:cs="Courier"/>
                <w:b/>
                <w:bCs/>
                <w:sz w:val="20"/>
                <w:szCs w:val="26"/>
              </w:rPr>
              <w:t>Jubilee 300 dollar</w:t>
            </w:r>
          </w:p>
          <w:p w14:paraId="4E7D1B20" w14:textId="5B9EDE1C"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1925  Switzerland</w:t>
            </w:r>
            <w:proofErr w:type="gramEnd"/>
            <w:r w:rsidRPr="00E67C00">
              <w:rPr>
                <w:rFonts w:ascii="Courier" w:eastAsiaTheme="minorHAnsi" w:hAnsi="Courier" w:cs="Courier"/>
                <w:b/>
                <w:bCs/>
                <w:sz w:val="20"/>
                <w:szCs w:val="26"/>
              </w:rPr>
              <w:t xml:space="preserve">   </w:t>
            </w:r>
            <w:proofErr w:type="spellStart"/>
            <w:r w:rsidRPr="00E67C00">
              <w:rPr>
                <w:rFonts w:ascii="Courier" w:eastAsiaTheme="minorHAnsi" w:hAnsi="Courier" w:cs="Courier"/>
                <w:b/>
                <w:bCs/>
                <w:sz w:val="20"/>
                <w:szCs w:val="26"/>
              </w:rPr>
              <w:t>Vreneli</w:t>
            </w:r>
            <w:proofErr w:type="spellEnd"/>
            <w:r w:rsidRPr="00E67C00">
              <w:rPr>
                <w:rFonts w:ascii="Courier" w:eastAsiaTheme="minorHAnsi" w:hAnsi="Courier" w:cs="Courier"/>
                <w:b/>
                <w:bCs/>
                <w:sz w:val="20"/>
                <w:szCs w:val="26"/>
              </w:rPr>
              <w:t xml:space="preserve"> 100</w:t>
            </w:r>
            <w:r>
              <w:rPr>
                <w:rFonts w:ascii="Courier" w:eastAsiaTheme="minorHAnsi" w:hAnsi="Courier" w:cs="Courier"/>
                <w:b/>
                <w:bCs/>
                <w:sz w:val="20"/>
                <w:szCs w:val="26"/>
              </w:rPr>
              <w:t xml:space="preserve"> </w:t>
            </w:r>
            <w:r w:rsidRPr="00E67C00">
              <w:rPr>
                <w:rFonts w:ascii="Courier" w:eastAsiaTheme="minorHAnsi" w:hAnsi="Courier" w:cs="Courier"/>
                <w:b/>
                <w:bCs/>
                <w:sz w:val="20"/>
                <w:szCs w:val="26"/>
              </w:rPr>
              <w:t>mark piece</w:t>
            </w:r>
          </w:p>
          <w:p w14:paraId="3086877F" w14:textId="77777777" w:rsidR="00E67C00" w:rsidRPr="00E67C00" w:rsidRDefault="00E67C00" w:rsidP="00E67C00">
            <w:pPr>
              <w:widowControl w:val="0"/>
              <w:autoSpaceDE w:val="0"/>
              <w:autoSpaceDN w:val="0"/>
              <w:adjustRightInd w:val="0"/>
              <w:rPr>
                <w:rFonts w:ascii="Courier" w:eastAsiaTheme="minorHAnsi" w:hAnsi="Courier" w:cs="Courier"/>
                <w:b/>
                <w:bCs/>
                <w:sz w:val="20"/>
                <w:szCs w:val="26"/>
              </w:rPr>
            </w:pPr>
            <w:r w:rsidRPr="00E67C00">
              <w:rPr>
                <w:rFonts w:ascii="Courier" w:eastAsiaTheme="minorHAnsi" w:hAnsi="Courier" w:cs="Courier"/>
                <w:b/>
                <w:bCs/>
                <w:sz w:val="20"/>
                <w:szCs w:val="26"/>
              </w:rPr>
              <w:t xml:space="preserve">gold    </w:t>
            </w:r>
            <w:proofErr w:type="gramStart"/>
            <w:r w:rsidRPr="00E67C00">
              <w:rPr>
                <w:rFonts w:ascii="Courier" w:eastAsiaTheme="minorHAnsi" w:hAnsi="Courier" w:cs="Courier"/>
                <w:b/>
                <w:bCs/>
                <w:sz w:val="20"/>
                <w:szCs w:val="26"/>
              </w:rPr>
              <w:t>2013  UK</w:t>
            </w:r>
            <w:proofErr w:type="gramEnd"/>
            <w:r w:rsidRPr="00E67C00">
              <w:rPr>
                <w:rFonts w:ascii="Courier" w:eastAsiaTheme="minorHAnsi" w:hAnsi="Courier" w:cs="Courier"/>
                <w:b/>
                <w:bCs/>
                <w:sz w:val="20"/>
                <w:szCs w:val="26"/>
              </w:rPr>
              <w:t xml:space="preserve">            Britannia</w:t>
            </w:r>
          </w:p>
          <w:p w14:paraId="63BA92AE" w14:textId="77777777" w:rsidR="00397A0B" w:rsidRDefault="00E67C00" w:rsidP="009F65A2">
            <w:pPr>
              <w:widowControl w:val="0"/>
              <w:tabs>
                <w:tab w:val="left" w:pos="6453"/>
              </w:tabs>
              <w:autoSpaceDE w:val="0"/>
              <w:autoSpaceDN w:val="0"/>
              <w:adjustRightInd w:val="0"/>
              <w:rPr>
                <w:rFonts w:ascii="Courier" w:eastAsiaTheme="minorHAnsi" w:hAnsi="Courier" w:cs="Courier"/>
                <w:b/>
                <w:bCs/>
                <w:sz w:val="20"/>
                <w:szCs w:val="26"/>
              </w:rPr>
            </w:pPr>
            <w:proofErr w:type="gramStart"/>
            <w:r w:rsidRPr="00E67C00">
              <w:rPr>
                <w:rFonts w:ascii="Courier" w:eastAsiaTheme="minorHAnsi" w:hAnsi="Courier" w:cs="Courier"/>
                <w:b/>
                <w:bCs/>
                <w:sz w:val="20"/>
                <w:szCs w:val="26"/>
              </w:rPr>
              <w:t>silver  2012</w:t>
            </w:r>
            <w:proofErr w:type="gramEnd"/>
            <w:r w:rsidRPr="00E67C00">
              <w:rPr>
                <w:rFonts w:ascii="Courier" w:eastAsiaTheme="minorHAnsi" w:hAnsi="Courier" w:cs="Courier"/>
                <w:b/>
                <w:bCs/>
                <w:sz w:val="20"/>
                <w:szCs w:val="26"/>
              </w:rPr>
              <w:t xml:space="preserve">  UK            Britannia-silver</w:t>
            </w:r>
            <w:r w:rsidR="009F65A2">
              <w:rPr>
                <w:rFonts w:ascii="Courier" w:eastAsiaTheme="minorHAnsi" w:hAnsi="Courier" w:cs="Courier"/>
                <w:b/>
                <w:bCs/>
                <w:sz w:val="20"/>
                <w:szCs w:val="26"/>
              </w:rPr>
              <w:tab/>
            </w:r>
          </w:p>
          <w:p w14:paraId="39F7D044" w14:textId="77777777" w:rsidR="009F65A2" w:rsidRDefault="009F65A2" w:rsidP="009F65A2">
            <w:pPr>
              <w:widowControl w:val="0"/>
              <w:tabs>
                <w:tab w:val="left" w:pos="6453"/>
              </w:tabs>
              <w:autoSpaceDE w:val="0"/>
              <w:autoSpaceDN w:val="0"/>
              <w:adjustRightInd w:val="0"/>
              <w:rPr>
                <w:rFonts w:ascii="Courier" w:eastAsiaTheme="minorHAnsi" w:hAnsi="Courier" w:cs="Courier"/>
                <w:sz w:val="20"/>
                <w:szCs w:val="26"/>
              </w:rPr>
            </w:pPr>
          </w:p>
          <w:p w14:paraId="73FC2DAA" w14:textId="77777777" w:rsidR="009F65A2" w:rsidRDefault="0091770C" w:rsidP="009F65A2">
            <w:pPr>
              <w:widowControl w:val="0"/>
              <w:tabs>
                <w:tab w:val="left" w:pos="6453"/>
              </w:tabs>
              <w:autoSpaceDE w:val="0"/>
              <w:autoSpaceDN w:val="0"/>
              <w:adjustRightInd w:val="0"/>
              <w:rPr>
                <w:sz w:val="20"/>
                <w:szCs w:val="20"/>
              </w:rPr>
            </w:pPr>
            <w:r>
              <w:rPr>
                <w:noProof/>
              </w:rPr>
              <w:drawing>
                <wp:inline distT="0" distB="0" distL="0" distR="0" wp14:anchorId="5ABDC5E3" wp14:editId="5EC7876A">
                  <wp:extent cx="4175125" cy="29797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2255" cy="2984882"/>
                          </a:xfrm>
                          <a:prstGeom prst="rect">
                            <a:avLst/>
                          </a:prstGeom>
                        </pic:spPr>
                      </pic:pic>
                    </a:graphicData>
                  </a:graphic>
                </wp:inline>
              </w:drawing>
            </w:r>
          </w:p>
          <w:p w14:paraId="4AF7521D" w14:textId="77777777" w:rsidR="0091770C" w:rsidRDefault="0091770C" w:rsidP="009F65A2">
            <w:pPr>
              <w:widowControl w:val="0"/>
              <w:tabs>
                <w:tab w:val="left" w:pos="6453"/>
              </w:tabs>
              <w:autoSpaceDE w:val="0"/>
              <w:autoSpaceDN w:val="0"/>
              <w:adjustRightInd w:val="0"/>
              <w:rPr>
                <w:sz w:val="20"/>
                <w:szCs w:val="20"/>
              </w:rPr>
            </w:pPr>
          </w:p>
          <w:p w14:paraId="164AD060" w14:textId="07ED7E51" w:rsidR="0091770C" w:rsidRPr="006E65D4" w:rsidRDefault="00522D1E" w:rsidP="009F65A2">
            <w:pPr>
              <w:widowControl w:val="0"/>
              <w:tabs>
                <w:tab w:val="left" w:pos="6453"/>
              </w:tabs>
              <w:autoSpaceDE w:val="0"/>
              <w:autoSpaceDN w:val="0"/>
              <w:adjustRightInd w:val="0"/>
              <w:rPr>
                <w:sz w:val="20"/>
                <w:szCs w:val="20"/>
              </w:rPr>
            </w:pPr>
            <w:r>
              <w:rPr>
                <w:noProof/>
              </w:rPr>
              <w:drawing>
                <wp:inline distT="0" distB="0" distL="0" distR="0" wp14:anchorId="3D13A00D" wp14:editId="4DBD5CDF">
                  <wp:extent cx="4175125" cy="295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0396" cy="321610"/>
                          </a:xfrm>
                          <a:prstGeom prst="rect">
                            <a:avLst/>
                          </a:prstGeom>
                        </pic:spPr>
                      </pic:pic>
                    </a:graphicData>
                  </a:graphic>
                </wp:inline>
              </w:drawing>
            </w:r>
          </w:p>
        </w:tc>
      </w:tr>
      <w:tr w:rsidR="00FB02FF" w14:paraId="4F34D03D" w14:textId="77777777" w:rsidTr="00FB02FF">
        <w:trPr>
          <w:cantSplit/>
        </w:trPr>
        <w:tc>
          <w:tcPr>
            <w:tcW w:w="846" w:type="dxa"/>
          </w:tcPr>
          <w:p w14:paraId="4BD5A3E4" w14:textId="6E5828AF" w:rsidR="00397A0B" w:rsidRDefault="00397A0B"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1</w:t>
            </w:r>
          </w:p>
        </w:tc>
        <w:tc>
          <w:tcPr>
            <w:tcW w:w="346" w:type="dxa"/>
          </w:tcPr>
          <w:p w14:paraId="5DFD2D34" w14:textId="77777777" w:rsidR="00397A0B" w:rsidRDefault="00397A0B" w:rsidP="00B1150A">
            <w:pPr>
              <w:widowControl w:val="0"/>
              <w:autoSpaceDE w:val="0"/>
              <w:autoSpaceDN w:val="0"/>
              <w:adjustRightInd w:val="0"/>
              <w:jc w:val="center"/>
              <w:rPr>
                <w:rFonts w:ascii="Verdana" w:hAnsi="Verdana" w:cs="Calibri-Bold"/>
                <w:b/>
                <w:sz w:val="22"/>
                <w:szCs w:val="22"/>
              </w:rPr>
            </w:pPr>
          </w:p>
        </w:tc>
        <w:tc>
          <w:tcPr>
            <w:tcW w:w="7779" w:type="dxa"/>
          </w:tcPr>
          <w:p w14:paraId="11FF2CE6" w14:textId="7C90658C" w:rsidR="00397A0B" w:rsidRPr="00EF7EB2" w:rsidRDefault="00397A0B" w:rsidP="00397A0B">
            <w:pPr>
              <w:autoSpaceDE w:val="0"/>
              <w:autoSpaceDN w:val="0"/>
              <w:adjustRightInd w:val="0"/>
              <w:rPr>
                <w:rFonts w:ascii="Arial Narrow" w:hAnsi="Arial Narrow" w:cs="Bembo"/>
              </w:rPr>
            </w:pPr>
            <w:r>
              <w:rPr>
                <w:rFonts w:ascii="Arial Narrow" w:hAnsi="Arial Narrow" w:cs="Bembo"/>
              </w:rPr>
              <w:t xml:space="preserve">invoke </w:t>
            </w:r>
            <w:proofErr w:type="spellStart"/>
            <w:r>
              <w:rPr>
                <w:rFonts w:ascii="Arial Narrow" w:hAnsi="Arial Narrow" w:cs="Bembo"/>
              </w:rPr>
              <w:t>a</w:t>
            </w:r>
            <w:r w:rsidRPr="00EF7EB2">
              <w:rPr>
                <w:rFonts w:ascii="Arial Narrow" w:hAnsi="Arial Narrow" w:cs="Bembo"/>
              </w:rPr>
              <w:t>wk</w:t>
            </w:r>
            <w:proofErr w:type="spellEnd"/>
            <w:r w:rsidRPr="00EF7EB2">
              <w:rPr>
                <w:rFonts w:ascii="Arial Narrow" w:hAnsi="Arial Narrow" w:cs="Bembo"/>
              </w:rPr>
              <w:t xml:space="preserve"> to list all the gold pieces as follows:</w:t>
            </w:r>
          </w:p>
          <w:p w14:paraId="056A3233" w14:textId="77777777" w:rsidR="00397A0B" w:rsidRDefault="00397A0B" w:rsidP="00397A0B">
            <w:pPr>
              <w:autoSpaceDE w:val="0"/>
              <w:autoSpaceDN w:val="0"/>
              <w:adjustRightInd w:val="0"/>
              <w:rPr>
                <w:rFonts w:ascii="Courier" w:hAnsi="Courier" w:cs="Bembo"/>
                <w:b/>
                <w:sz w:val="20"/>
              </w:rPr>
            </w:pPr>
            <w:r w:rsidRPr="00EF7EB2">
              <w:rPr>
                <w:rFonts w:ascii="Arial Narrow" w:hAnsi="Arial Narrow" w:cs="Bembo"/>
              </w:rPr>
              <w:t xml:space="preserve">   </w:t>
            </w:r>
            <w:proofErr w:type="spellStart"/>
            <w:r w:rsidRPr="00EF7EB2">
              <w:rPr>
                <w:rFonts w:ascii="Courier" w:hAnsi="Courier" w:cs="Bembo"/>
                <w:b/>
                <w:sz w:val="20"/>
              </w:rPr>
              <w:t>awk</w:t>
            </w:r>
            <w:proofErr w:type="spellEnd"/>
            <w:r w:rsidRPr="00EF7EB2">
              <w:rPr>
                <w:rFonts w:ascii="Courier" w:hAnsi="Courier" w:cs="Bembo"/>
                <w:b/>
                <w:sz w:val="20"/>
              </w:rPr>
              <w:t xml:space="preserve"> '/gold/' coins.txt</w:t>
            </w:r>
          </w:p>
          <w:p w14:paraId="561487CF" w14:textId="55AACB48" w:rsidR="00397A0B" w:rsidRDefault="00397A0B" w:rsidP="00397A0B">
            <w:pPr>
              <w:autoSpaceDE w:val="0"/>
              <w:autoSpaceDN w:val="0"/>
              <w:adjustRightInd w:val="0"/>
              <w:rPr>
                <w:rFonts w:ascii="Arial Narrow" w:hAnsi="Arial Narrow" w:cs="Bembo"/>
              </w:rPr>
            </w:pPr>
            <w:r w:rsidRPr="00EF7EB2">
              <w:rPr>
                <w:rFonts w:ascii="Arial Narrow" w:hAnsi="Arial Narrow" w:cs="Bembo"/>
              </w:rPr>
              <w:t>Record the results</w:t>
            </w:r>
            <w:r>
              <w:rPr>
                <w:rFonts w:ascii="Arial Narrow" w:hAnsi="Arial Narrow" w:cs="Bembo"/>
              </w:rPr>
              <w:t xml:space="preserve"> on the back or in a separate screen capture</w:t>
            </w:r>
          </w:p>
          <w:p w14:paraId="4A94967B" w14:textId="77777777" w:rsidR="00397A0B" w:rsidRDefault="00397A0B" w:rsidP="00397A0B">
            <w:pPr>
              <w:autoSpaceDE w:val="0"/>
              <w:autoSpaceDN w:val="0"/>
              <w:adjustRightInd w:val="0"/>
              <w:rPr>
                <w:rFonts w:ascii="Arial Narrow" w:hAnsi="Arial Narrow" w:cs="Bembo"/>
              </w:rPr>
            </w:pPr>
          </w:p>
          <w:p w14:paraId="0775574B" w14:textId="4530C369" w:rsidR="00FF5B07" w:rsidRDefault="003A095E" w:rsidP="00397A0B">
            <w:pPr>
              <w:autoSpaceDE w:val="0"/>
              <w:autoSpaceDN w:val="0"/>
              <w:adjustRightInd w:val="0"/>
              <w:rPr>
                <w:rFonts w:ascii="Arial Narrow" w:hAnsi="Arial Narrow" w:cs="Bembo"/>
              </w:rPr>
            </w:pPr>
            <w:r>
              <w:rPr>
                <w:noProof/>
              </w:rPr>
              <w:drawing>
                <wp:inline distT="0" distB="0" distL="0" distR="0" wp14:anchorId="3D76017F" wp14:editId="7194D92D">
                  <wp:extent cx="4032099" cy="1686302"/>
                  <wp:effectExtent l="0" t="0" r="698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716" cy="1697015"/>
                          </a:xfrm>
                          <a:prstGeom prst="rect">
                            <a:avLst/>
                          </a:prstGeom>
                        </pic:spPr>
                      </pic:pic>
                    </a:graphicData>
                  </a:graphic>
                </wp:inline>
              </w:drawing>
            </w:r>
          </w:p>
          <w:p w14:paraId="7AC566C3" w14:textId="77777777" w:rsidR="007F5217" w:rsidRDefault="007F5217" w:rsidP="00397A0B">
            <w:pPr>
              <w:autoSpaceDE w:val="0"/>
              <w:autoSpaceDN w:val="0"/>
              <w:adjustRightInd w:val="0"/>
              <w:rPr>
                <w:rFonts w:ascii="Arial Narrow" w:hAnsi="Arial Narrow" w:cs="Bembo"/>
              </w:rPr>
            </w:pPr>
          </w:p>
          <w:p w14:paraId="689ED88B" w14:textId="012F6340" w:rsidR="00397A0B" w:rsidRPr="006E65D4" w:rsidRDefault="00397A0B" w:rsidP="004B286D">
            <w:pPr>
              <w:widowControl w:val="0"/>
              <w:autoSpaceDE w:val="0"/>
              <w:autoSpaceDN w:val="0"/>
              <w:adjustRightInd w:val="0"/>
              <w:rPr>
                <w:sz w:val="20"/>
                <w:szCs w:val="20"/>
              </w:rPr>
            </w:pPr>
          </w:p>
        </w:tc>
      </w:tr>
      <w:tr w:rsidR="00FB02FF" w14:paraId="4915D76B" w14:textId="77777777" w:rsidTr="00FB02FF">
        <w:trPr>
          <w:cantSplit/>
        </w:trPr>
        <w:tc>
          <w:tcPr>
            <w:tcW w:w="846" w:type="dxa"/>
          </w:tcPr>
          <w:p w14:paraId="133AEE23" w14:textId="471DB5DD" w:rsidR="00397A0B" w:rsidRDefault="00397A0B"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346" w:type="dxa"/>
          </w:tcPr>
          <w:p w14:paraId="56CE7946" w14:textId="77777777" w:rsidR="00397A0B" w:rsidRDefault="00397A0B" w:rsidP="00B1150A">
            <w:pPr>
              <w:widowControl w:val="0"/>
              <w:autoSpaceDE w:val="0"/>
              <w:autoSpaceDN w:val="0"/>
              <w:adjustRightInd w:val="0"/>
              <w:jc w:val="center"/>
              <w:rPr>
                <w:rFonts w:ascii="Verdana" w:hAnsi="Verdana" w:cs="Calibri-Bold"/>
                <w:b/>
                <w:sz w:val="22"/>
                <w:szCs w:val="22"/>
              </w:rPr>
            </w:pPr>
          </w:p>
        </w:tc>
        <w:tc>
          <w:tcPr>
            <w:tcW w:w="7779" w:type="dxa"/>
          </w:tcPr>
          <w:p w14:paraId="6CB86C17" w14:textId="77777777" w:rsidR="00397A0B" w:rsidRDefault="00397A0B" w:rsidP="00397A0B">
            <w:pPr>
              <w:pStyle w:val="ListParagraph"/>
              <w:ind w:left="0"/>
              <w:rPr>
                <w:rFonts w:ascii="Arial Narrow" w:hAnsi="Arial Narrow" w:cs="Bembo"/>
              </w:rPr>
            </w:pPr>
            <w:r>
              <w:rPr>
                <w:rFonts w:ascii="Arial Narrow" w:hAnsi="Arial Narrow" w:cs="Bembo"/>
              </w:rPr>
              <w:t xml:space="preserve">Now use </w:t>
            </w:r>
            <w:proofErr w:type="spellStart"/>
            <w:r>
              <w:rPr>
                <w:rFonts w:ascii="Arial Narrow" w:hAnsi="Arial Narrow" w:cs="Bembo"/>
              </w:rPr>
              <w:t>awk</w:t>
            </w:r>
            <w:proofErr w:type="spellEnd"/>
            <w:r>
              <w:rPr>
                <w:rFonts w:ascii="Arial Narrow" w:hAnsi="Arial Narrow" w:cs="Bembo"/>
              </w:rPr>
              <w:t xml:space="preserve"> to show only the description field of the file entries by typing:</w:t>
            </w:r>
          </w:p>
          <w:p w14:paraId="7CDDB8B6" w14:textId="77777777" w:rsidR="00397A0B" w:rsidRDefault="005B340F" w:rsidP="007F5217">
            <w:pPr>
              <w:pStyle w:val="ListParagraph"/>
              <w:tabs>
                <w:tab w:val="left" w:pos="5893"/>
              </w:tabs>
              <w:ind w:left="0"/>
              <w:rPr>
                <w:rFonts w:ascii="Courier" w:eastAsiaTheme="minorHAnsi" w:hAnsi="Courier" w:cs="Courier"/>
                <w:b/>
                <w:bCs/>
                <w:sz w:val="20"/>
                <w:szCs w:val="26"/>
              </w:rPr>
            </w:pPr>
            <w:proofErr w:type="spellStart"/>
            <w:r>
              <w:rPr>
                <w:rFonts w:ascii="Courier" w:eastAsiaTheme="minorHAnsi" w:hAnsi="Courier" w:cs="Courier"/>
                <w:b/>
                <w:bCs/>
                <w:sz w:val="20"/>
                <w:szCs w:val="26"/>
              </w:rPr>
              <w:t>awk</w:t>
            </w:r>
            <w:proofErr w:type="spellEnd"/>
            <w:r>
              <w:rPr>
                <w:rFonts w:ascii="Courier" w:eastAsiaTheme="minorHAnsi" w:hAnsi="Courier" w:cs="Courier"/>
                <w:b/>
                <w:bCs/>
                <w:sz w:val="20"/>
                <w:szCs w:val="26"/>
              </w:rPr>
              <w:t xml:space="preserve"> '/gold/ {print $</w:t>
            </w:r>
            <w:proofErr w:type="gramStart"/>
            <w:r>
              <w:rPr>
                <w:rFonts w:ascii="Courier" w:eastAsiaTheme="minorHAnsi" w:hAnsi="Courier" w:cs="Courier"/>
                <w:b/>
                <w:bCs/>
                <w:sz w:val="20"/>
                <w:szCs w:val="26"/>
              </w:rPr>
              <w:t>4,$</w:t>
            </w:r>
            <w:proofErr w:type="gramEnd"/>
            <w:r>
              <w:rPr>
                <w:rFonts w:ascii="Courier" w:eastAsiaTheme="minorHAnsi" w:hAnsi="Courier" w:cs="Courier"/>
                <w:b/>
                <w:bCs/>
                <w:sz w:val="20"/>
                <w:szCs w:val="26"/>
              </w:rPr>
              <w:t>5,$6,$7</w:t>
            </w:r>
            <w:r w:rsidR="00397A0B" w:rsidRPr="00EF7EB2">
              <w:rPr>
                <w:rFonts w:ascii="Courier" w:eastAsiaTheme="minorHAnsi" w:hAnsi="Courier" w:cs="Courier"/>
                <w:b/>
                <w:bCs/>
                <w:sz w:val="20"/>
                <w:szCs w:val="26"/>
              </w:rPr>
              <w:t>}' coins.txt</w:t>
            </w:r>
            <w:r w:rsidR="007F5217">
              <w:rPr>
                <w:rFonts w:ascii="Courier" w:eastAsiaTheme="minorHAnsi" w:hAnsi="Courier" w:cs="Courier"/>
                <w:b/>
                <w:bCs/>
                <w:sz w:val="20"/>
                <w:szCs w:val="26"/>
              </w:rPr>
              <w:tab/>
            </w:r>
          </w:p>
          <w:p w14:paraId="72CA670A" w14:textId="77777777" w:rsidR="007F5217" w:rsidRDefault="007F5217" w:rsidP="007F5217">
            <w:pPr>
              <w:pStyle w:val="ListParagraph"/>
              <w:tabs>
                <w:tab w:val="left" w:pos="5893"/>
              </w:tabs>
              <w:ind w:left="0"/>
              <w:rPr>
                <w:rFonts w:ascii="Courier" w:eastAsiaTheme="minorHAnsi" w:hAnsi="Courier" w:cs="Courier"/>
                <w:b/>
                <w:bCs/>
                <w:sz w:val="20"/>
                <w:szCs w:val="26"/>
              </w:rPr>
            </w:pPr>
          </w:p>
          <w:p w14:paraId="777CD5E1" w14:textId="77777777" w:rsidR="007F5217" w:rsidRDefault="007F5217" w:rsidP="007F5217">
            <w:pPr>
              <w:pStyle w:val="ListParagraph"/>
              <w:tabs>
                <w:tab w:val="left" w:pos="5893"/>
              </w:tabs>
              <w:ind w:left="0"/>
              <w:rPr>
                <w:rFonts w:ascii="Courier" w:eastAsiaTheme="minorHAnsi" w:hAnsi="Courier" w:cs="Courier"/>
                <w:b/>
                <w:bCs/>
                <w:sz w:val="20"/>
                <w:szCs w:val="26"/>
              </w:rPr>
            </w:pPr>
            <w:r>
              <w:rPr>
                <w:noProof/>
              </w:rPr>
              <w:drawing>
                <wp:inline distT="0" distB="0" distL="0" distR="0" wp14:anchorId="7A5B7249" wp14:editId="1E8F59C4">
                  <wp:extent cx="3948539" cy="165135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8877" cy="1659861"/>
                          </a:xfrm>
                          <a:prstGeom prst="rect">
                            <a:avLst/>
                          </a:prstGeom>
                        </pic:spPr>
                      </pic:pic>
                    </a:graphicData>
                  </a:graphic>
                </wp:inline>
              </w:drawing>
            </w:r>
          </w:p>
          <w:p w14:paraId="4FFC59C6" w14:textId="77777777" w:rsidR="007F5217" w:rsidRDefault="007F5217" w:rsidP="007F5217">
            <w:pPr>
              <w:pStyle w:val="ListParagraph"/>
              <w:tabs>
                <w:tab w:val="left" w:pos="5893"/>
              </w:tabs>
              <w:ind w:left="0"/>
              <w:rPr>
                <w:rFonts w:ascii="Courier" w:eastAsiaTheme="minorHAnsi" w:hAnsi="Courier" w:cs="Courier"/>
                <w:b/>
                <w:bCs/>
                <w:sz w:val="20"/>
                <w:szCs w:val="26"/>
              </w:rPr>
            </w:pPr>
          </w:p>
          <w:p w14:paraId="09AF9387" w14:textId="0B261B92" w:rsidR="007F5217" w:rsidRPr="00FF5B07" w:rsidRDefault="007F5217" w:rsidP="007F5217">
            <w:pPr>
              <w:pStyle w:val="ListParagraph"/>
              <w:tabs>
                <w:tab w:val="left" w:pos="5893"/>
              </w:tabs>
              <w:ind w:left="0"/>
              <w:rPr>
                <w:rFonts w:ascii="Courier" w:eastAsiaTheme="minorHAnsi" w:hAnsi="Courier" w:cs="Courier"/>
                <w:b/>
                <w:bCs/>
                <w:sz w:val="20"/>
                <w:szCs w:val="26"/>
              </w:rPr>
            </w:pPr>
          </w:p>
        </w:tc>
      </w:tr>
      <w:tr w:rsidR="00FB02FF" w14:paraId="16616913" w14:textId="77777777" w:rsidTr="00FB02FF">
        <w:trPr>
          <w:cantSplit/>
        </w:trPr>
        <w:tc>
          <w:tcPr>
            <w:tcW w:w="846" w:type="dxa"/>
          </w:tcPr>
          <w:p w14:paraId="26932840" w14:textId="59D6B587" w:rsidR="00397A0B" w:rsidRDefault="00397A0B"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1</w:t>
            </w:r>
          </w:p>
        </w:tc>
        <w:tc>
          <w:tcPr>
            <w:tcW w:w="346" w:type="dxa"/>
          </w:tcPr>
          <w:p w14:paraId="767BDAE4" w14:textId="77777777" w:rsidR="00397A0B" w:rsidRDefault="00397A0B" w:rsidP="00B1150A">
            <w:pPr>
              <w:widowControl w:val="0"/>
              <w:autoSpaceDE w:val="0"/>
              <w:autoSpaceDN w:val="0"/>
              <w:adjustRightInd w:val="0"/>
              <w:jc w:val="center"/>
              <w:rPr>
                <w:rFonts w:ascii="Verdana" w:hAnsi="Verdana" w:cs="Calibri-Bold"/>
                <w:b/>
                <w:sz w:val="22"/>
                <w:szCs w:val="22"/>
              </w:rPr>
            </w:pPr>
          </w:p>
        </w:tc>
        <w:tc>
          <w:tcPr>
            <w:tcW w:w="7779" w:type="dxa"/>
          </w:tcPr>
          <w:p w14:paraId="6DE5249A" w14:textId="3CA1CF00" w:rsidR="00397A0B" w:rsidRDefault="00397A0B" w:rsidP="00397A0B">
            <w:pPr>
              <w:autoSpaceDE w:val="0"/>
              <w:autoSpaceDN w:val="0"/>
              <w:adjustRightInd w:val="0"/>
              <w:rPr>
                <w:rFonts w:ascii="Arial Narrow" w:hAnsi="Arial Narrow" w:cs="Bembo"/>
              </w:rPr>
            </w:pPr>
            <w:r>
              <w:rPr>
                <w:rFonts w:ascii="Arial Narrow" w:hAnsi="Arial Narrow" w:cs="Bembo"/>
              </w:rPr>
              <w:t xml:space="preserve">Analyze the command shown above and attempt to decipher what it did. </w:t>
            </w:r>
            <w:r w:rsidRPr="00EF7EB2">
              <w:rPr>
                <w:rFonts w:ascii="Arial Narrow" w:hAnsi="Arial Narrow" w:cs="Bembo"/>
              </w:rPr>
              <w:t>Record the results</w:t>
            </w:r>
            <w:r>
              <w:rPr>
                <w:rFonts w:ascii="Arial Narrow" w:hAnsi="Arial Narrow" w:cs="Bembo"/>
              </w:rPr>
              <w:t xml:space="preserve"> on the back or in a separate screen capture.</w:t>
            </w:r>
          </w:p>
          <w:p w14:paraId="0ABA27C7" w14:textId="77777777" w:rsidR="00397A0B" w:rsidRDefault="00397A0B" w:rsidP="00397A0B">
            <w:pPr>
              <w:autoSpaceDE w:val="0"/>
              <w:autoSpaceDN w:val="0"/>
              <w:adjustRightInd w:val="0"/>
              <w:rPr>
                <w:rFonts w:ascii="Arial Narrow" w:hAnsi="Arial Narrow" w:cs="Bembo"/>
              </w:rPr>
            </w:pPr>
          </w:p>
          <w:p w14:paraId="14456865" w14:textId="5D14F6E6" w:rsidR="00397A0B" w:rsidRPr="00253B4A" w:rsidRDefault="00253B4A" w:rsidP="00397A0B">
            <w:pPr>
              <w:autoSpaceDE w:val="0"/>
              <w:autoSpaceDN w:val="0"/>
              <w:adjustRightInd w:val="0"/>
              <w:rPr>
                <w:rFonts w:ascii="Arial Narrow" w:hAnsi="Arial Narrow" w:cs="Bembo"/>
                <w:b/>
                <w:bCs/>
              </w:rPr>
            </w:pPr>
            <w:r w:rsidRPr="00253B4A">
              <w:rPr>
                <w:rFonts w:ascii="Arial Narrow" w:hAnsi="Arial Narrow" w:cs="Bembo"/>
                <w:b/>
                <w:bCs/>
              </w:rPr>
              <w:t>The command instructed AWK to print the columns 4,5,6,7, which are the description, from the input field</w:t>
            </w:r>
          </w:p>
          <w:p w14:paraId="41FA7369" w14:textId="0CD8A2AB" w:rsidR="00397A0B" w:rsidRPr="006E65D4" w:rsidRDefault="00397A0B" w:rsidP="004B286D">
            <w:pPr>
              <w:widowControl w:val="0"/>
              <w:autoSpaceDE w:val="0"/>
              <w:autoSpaceDN w:val="0"/>
              <w:adjustRightInd w:val="0"/>
              <w:rPr>
                <w:sz w:val="20"/>
                <w:szCs w:val="20"/>
              </w:rPr>
            </w:pPr>
          </w:p>
        </w:tc>
      </w:tr>
      <w:tr w:rsidR="00FB02FF" w14:paraId="20DC25FC" w14:textId="77777777" w:rsidTr="00FB02FF">
        <w:trPr>
          <w:cantSplit/>
        </w:trPr>
        <w:tc>
          <w:tcPr>
            <w:tcW w:w="846" w:type="dxa"/>
          </w:tcPr>
          <w:p w14:paraId="7A3A649C" w14:textId="555CA44A" w:rsidR="00397A0B" w:rsidRDefault="00397A0B" w:rsidP="00B1150A">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lastRenderedPageBreak/>
              <w:t>2</w:t>
            </w:r>
          </w:p>
        </w:tc>
        <w:tc>
          <w:tcPr>
            <w:tcW w:w="346" w:type="dxa"/>
          </w:tcPr>
          <w:p w14:paraId="2D32C031" w14:textId="77777777" w:rsidR="00397A0B" w:rsidRDefault="00397A0B" w:rsidP="00B1150A">
            <w:pPr>
              <w:widowControl w:val="0"/>
              <w:autoSpaceDE w:val="0"/>
              <w:autoSpaceDN w:val="0"/>
              <w:adjustRightInd w:val="0"/>
              <w:jc w:val="center"/>
              <w:rPr>
                <w:rFonts w:ascii="Verdana" w:hAnsi="Verdana" w:cs="Calibri-Bold"/>
                <w:b/>
                <w:sz w:val="22"/>
                <w:szCs w:val="22"/>
              </w:rPr>
            </w:pPr>
          </w:p>
        </w:tc>
        <w:tc>
          <w:tcPr>
            <w:tcW w:w="7779" w:type="dxa"/>
          </w:tcPr>
          <w:p w14:paraId="51EAD56B" w14:textId="4F74BF5E" w:rsidR="00397A0B" w:rsidRDefault="00397A0B" w:rsidP="00397A0B">
            <w:pPr>
              <w:autoSpaceDE w:val="0"/>
              <w:autoSpaceDN w:val="0"/>
              <w:adjustRightInd w:val="0"/>
              <w:rPr>
                <w:rFonts w:ascii="Arial Narrow" w:hAnsi="Arial Narrow" w:cs="Bembo"/>
              </w:rPr>
            </w:pPr>
            <w:r>
              <w:rPr>
                <w:rFonts w:ascii="Arial Narrow" w:hAnsi="Arial Narrow" w:cs="Bembo"/>
              </w:rPr>
              <w:t xml:space="preserve">Determine the </w:t>
            </w:r>
            <w:proofErr w:type="spellStart"/>
            <w:r>
              <w:rPr>
                <w:rFonts w:ascii="Arial Narrow" w:hAnsi="Arial Narrow" w:cs="Bembo"/>
              </w:rPr>
              <w:t>awk</w:t>
            </w:r>
            <w:proofErr w:type="spellEnd"/>
            <w:r>
              <w:rPr>
                <w:rFonts w:ascii="Arial Narrow" w:hAnsi="Arial Narrow" w:cs="Bembo"/>
              </w:rPr>
              <w:t xml:space="preserve"> command that will count the number of </w:t>
            </w:r>
            <w:r w:rsidR="00E67C00">
              <w:rPr>
                <w:rFonts w:ascii="Arial Narrow" w:hAnsi="Arial Narrow" w:cs="Bembo"/>
              </w:rPr>
              <w:t xml:space="preserve">types of </w:t>
            </w:r>
            <w:r>
              <w:rPr>
                <w:rFonts w:ascii="Arial Narrow" w:hAnsi="Arial Narrow" w:cs="Bembo"/>
              </w:rPr>
              <w:t xml:space="preserve">coins in the collection and print the total. </w:t>
            </w:r>
            <w:r w:rsidRPr="00EF7EB2">
              <w:rPr>
                <w:rFonts w:ascii="Arial Narrow" w:hAnsi="Arial Narrow" w:cs="Bembo"/>
              </w:rPr>
              <w:t>Record the results</w:t>
            </w:r>
            <w:r>
              <w:rPr>
                <w:rFonts w:ascii="Arial Narrow" w:hAnsi="Arial Narrow" w:cs="Bembo"/>
              </w:rPr>
              <w:t xml:space="preserve"> on the back or in a separate screen capture.</w:t>
            </w:r>
          </w:p>
          <w:p w14:paraId="5A8F4662" w14:textId="77777777" w:rsidR="00397A0B" w:rsidRPr="009F2C2F" w:rsidRDefault="00397A0B" w:rsidP="00397A0B">
            <w:pPr>
              <w:autoSpaceDE w:val="0"/>
              <w:autoSpaceDN w:val="0"/>
              <w:adjustRightInd w:val="0"/>
              <w:rPr>
                <w:rFonts w:ascii="Arial Narrow" w:hAnsi="Arial Narrow" w:cs="Bembo"/>
                <w:b/>
                <w:bCs/>
              </w:rPr>
            </w:pPr>
          </w:p>
          <w:p w14:paraId="3048B9CB" w14:textId="77777777" w:rsidR="009F2C2F" w:rsidRPr="009F2C2F" w:rsidRDefault="009F2C2F" w:rsidP="009F2C2F">
            <w:pPr>
              <w:autoSpaceDE w:val="0"/>
              <w:autoSpaceDN w:val="0"/>
              <w:adjustRightInd w:val="0"/>
              <w:rPr>
                <w:rFonts w:ascii="Arial Narrow" w:hAnsi="Arial Narrow" w:cs="Bembo"/>
                <w:b/>
                <w:bCs/>
              </w:rPr>
            </w:pPr>
            <w:r w:rsidRPr="009F2C2F">
              <w:rPr>
                <w:rFonts w:ascii="Arial Narrow" w:hAnsi="Arial Narrow" w:cs="Bembo"/>
                <w:b/>
                <w:bCs/>
              </w:rPr>
              <w:t>The AWK command that will count the number of types of coins in the collection and print the total is:</w:t>
            </w:r>
          </w:p>
          <w:p w14:paraId="3BA27E4F" w14:textId="07741669" w:rsidR="00FF5B07" w:rsidRDefault="009F2C2F" w:rsidP="009F2C2F">
            <w:pPr>
              <w:autoSpaceDE w:val="0"/>
              <w:autoSpaceDN w:val="0"/>
              <w:adjustRightInd w:val="0"/>
              <w:rPr>
                <w:rFonts w:ascii="Arial Narrow" w:hAnsi="Arial Narrow" w:cs="Bembo"/>
                <w:b/>
                <w:bCs/>
              </w:rPr>
            </w:pPr>
            <w:proofErr w:type="spellStart"/>
            <w:r w:rsidRPr="009F2C2F">
              <w:rPr>
                <w:rFonts w:ascii="Arial Narrow" w:hAnsi="Arial Narrow" w:cs="Bembo"/>
                <w:b/>
                <w:bCs/>
              </w:rPr>
              <w:t>awk</w:t>
            </w:r>
            <w:proofErr w:type="spellEnd"/>
            <w:r w:rsidRPr="009F2C2F">
              <w:rPr>
                <w:rFonts w:ascii="Arial Narrow" w:hAnsi="Arial Narrow" w:cs="Bembo"/>
                <w:b/>
                <w:bCs/>
              </w:rPr>
              <w:t xml:space="preserve"> ‘/a/{++</w:t>
            </w:r>
            <w:proofErr w:type="spellStart"/>
            <w:r w:rsidRPr="009F2C2F">
              <w:rPr>
                <w:rFonts w:ascii="Arial Narrow" w:hAnsi="Arial Narrow" w:cs="Bembo"/>
                <w:b/>
                <w:bCs/>
              </w:rPr>
              <w:t>cnt</w:t>
            </w:r>
            <w:proofErr w:type="spellEnd"/>
            <w:r w:rsidRPr="009F2C2F">
              <w:rPr>
                <w:rFonts w:ascii="Arial Narrow" w:hAnsi="Arial Narrow" w:cs="Bembo"/>
                <w:b/>
                <w:bCs/>
              </w:rPr>
              <w:t xml:space="preserve">} END {print “Total = “, </w:t>
            </w:r>
            <w:proofErr w:type="spellStart"/>
            <w:r w:rsidRPr="009F2C2F">
              <w:rPr>
                <w:rFonts w:ascii="Arial Narrow" w:hAnsi="Arial Narrow" w:cs="Bembo"/>
                <w:b/>
                <w:bCs/>
              </w:rPr>
              <w:t>cnt</w:t>
            </w:r>
            <w:proofErr w:type="spellEnd"/>
            <w:r w:rsidRPr="009F2C2F">
              <w:rPr>
                <w:rFonts w:ascii="Arial Narrow" w:hAnsi="Arial Narrow" w:cs="Bembo"/>
                <w:b/>
                <w:bCs/>
              </w:rPr>
              <w:t>}’ coins.txt</w:t>
            </w:r>
          </w:p>
          <w:p w14:paraId="0B8C5C3E" w14:textId="22BB5C70" w:rsidR="009F2C2F" w:rsidRDefault="009F2C2F" w:rsidP="009F2C2F">
            <w:pPr>
              <w:autoSpaceDE w:val="0"/>
              <w:autoSpaceDN w:val="0"/>
              <w:adjustRightInd w:val="0"/>
              <w:rPr>
                <w:rFonts w:ascii="Arial Narrow" w:hAnsi="Arial Narrow" w:cs="Bembo"/>
                <w:b/>
                <w:bCs/>
              </w:rPr>
            </w:pPr>
          </w:p>
          <w:p w14:paraId="08D60B15" w14:textId="08DB8D55" w:rsidR="009F2C2F" w:rsidRPr="009F2C2F" w:rsidRDefault="00FB02FF" w:rsidP="009F2C2F">
            <w:pPr>
              <w:autoSpaceDE w:val="0"/>
              <w:autoSpaceDN w:val="0"/>
              <w:adjustRightInd w:val="0"/>
              <w:rPr>
                <w:rFonts w:ascii="Arial Narrow" w:hAnsi="Arial Narrow" w:cs="Bembo"/>
                <w:b/>
                <w:bCs/>
              </w:rPr>
            </w:pPr>
            <w:r>
              <w:rPr>
                <w:noProof/>
              </w:rPr>
              <w:drawing>
                <wp:inline distT="0" distB="0" distL="0" distR="0" wp14:anchorId="69C9B378" wp14:editId="07ACD0D1">
                  <wp:extent cx="4802769" cy="4988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5365" cy="512636"/>
                          </a:xfrm>
                          <a:prstGeom prst="rect">
                            <a:avLst/>
                          </a:prstGeom>
                        </pic:spPr>
                      </pic:pic>
                    </a:graphicData>
                  </a:graphic>
                </wp:inline>
              </w:drawing>
            </w:r>
          </w:p>
          <w:p w14:paraId="3291B47D" w14:textId="24364B13" w:rsidR="00397A0B" w:rsidRPr="006E65D4" w:rsidRDefault="00397A0B" w:rsidP="004B286D">
            <w:pPr>
              <w:widowControl w:val="0"/>
              <w:autoSpaceDE w:val="0"/>
              <w:autoSpaceDN w:val="0"/>
              <w:adjustRightInd w:val="0"/>
              <w:rPr>
                <w:sz w:val="20"/>
                <w:szCs w:val="20"/>
              </w:rPr>
            </w:pPr>
          </w:p>
        </w:tc>
      </w:tr>
      <w:tr w:rsidR="00FB02FF" w14:paraId="2B90BF28" w14:textId="77777777" w:rsidTr="00FB02FF">
        <w:trPr>
          <w:cantSplit/>
        </w:trPr>
        <w:tc>
          <w:tcPr>
            <w:tcW w:w="846" w:type="dxa"/>
          </w:tcPr>
          <w:p w14:paraId="1E1956AB" w14:textId="6CD275DA" w:rsidR="00D36BCD" w:rsidRDefault="00397A0B" w:rsidP="00D36BCD">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Totals</w:t>
            </w:r>
          </w:p>
        </w:tc>
        <w:tc>
          <w:tcPr>
            <w:tcW w:w="346" w:type="dxa"/>
          </w:tcPr>
          <w:p w14:paraId="4D1EA60D" w14:textId="539A9852" w:rsidR="00D36BCD" w:rsidRPr="00B1150A" w:rsidRDefault="00D36BCD" w:rsidP="00D36BCD">
            <w:pPr>
              <w:widowControl w:val="0"/>
              <w:autoSpaceDE w:val="0"/>
              <w:autoSpaceDN w:val="0"/>
              <w:adjustRightInd w:val="0"/>
              <w:jc w:val="center"/>
              <w:rPr>
                <w:rFonts w:ascii="Verdana" w:hAnsi="Verdana" w:cs="Calibri-Bold"/>
                <w:b/>
                <w:sz w:val="22"/>
                <w:szCs w:val="22"/>
              </w:rPr>
            </w:pPr>
          </w:p>
        </w:tc>
        <w:tc>
          <w:tcPr>
            <w:tcW w:w="7779" w:type="dxa"/>
          </w:tcPr>
          <w:p w14:paraId="0132C41D" w14:textId="091E3B13" w:rsidR="00D36BCD" w:rsidRPr="006E65D4" w:rsidRDefault="00D36BCD" w:rsidP="00D36BCD">
            <w:pPr>
              <w:widowControl w:val="0"/>
              <w:autoSpaceDE w:val="0"/>
              <w:autoSpaceDN w:val="0"/>
              <w:adjustRightInd w:val="0"/>
              <w:rPr>
                <w:rFonts w:ascii="Verdana" w:hAnsi="Verdana" w:cs="Calibri-Bold"/>
                <w:sz w:val="20"/>
                <w:szCs w:val="20"/>
              </w:rPr>
            </w:pPr>
          </w:p>
        </w:tc>
      </w:tr>
      <w:tr w:rsidR="00FB02FF" w14:paraId="5BB97A5A" w14:textId="77777777" w:rsidTr="00FB02FF">
        <w:trPr>
          <w:cantSplit/>
          <w:trHeight w:val="586"/>
        </w:trPr>
        <w:tc>
          <w:tcPr>
            <w:tcW w:w="846" w:type="dxa"/>
          </w:tcPr>
          <w:p w14:paraId="6B0222F1" w14:textId="54BD90BD" w:rsidR="00D36BCD" w:rsidRDefault="009B5678" w:rsidP="00D36BCD">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7</w:t>
            </w:r>
          </w:p>
        </w:tc>
        <w:tc>
          <w:tcPr>
            <w:tcW w:w="346" w:type="dxa"/>
          </w:tcPr>
          <w:p w14:paraId="4C036758" w14:textId="77777777" w:rsidR="00D36BCD" w:rsidRDefault="00D36BCD" w:rsidP="00D36BCD">
            <w:pPr>
              <w:widowControl w:val="0"/>
              <w:autoSpaceDE w:val="0"/>
              <w:autoSpaceDN w:val="0"/>
              <w:adjustRightInd w:val="0"/>
              <w:jc w:val="center"/>
              <w:rPr>
                <w:rFonts w:ascii="Verdana" w:hAnsi="Verdana" w:cs="Calibri-Bold"/>
                <w:b/>
                <w:sz w:val="22"/>
                <w:szCs w:val="22"/>
              </w:rPr>
            </w:pPr>
          </w:p>
        </w:tc>
        <w:tc>
          <w:tcPr>
            <w:tcW w:w="7779" w:type="dxa"/>
          </w:tcPr>
          <w:p w14:paraId="20FAF4BB" w14:textId="3DEE68BF" w:rsidR="00D36BCD" w:rsidRPr="006E65D4" w:rsidRDefault="00D36BCD" w:rsidP="00D36BCD">
            <w:pPr>
              <w:widowControl w:val="0"/>
              <w:autoSpaceDE w:val="0"/>
              <w:autoSpaceDN w:val="0"/>
              <w:adjustRightInd w:val="0"/>
              <w:rPr>
                <w:rFonts w:ascii="Verdana" w:hAnsi="Verdana" w:cs="Calibri-Bold"/>
                <w:sz w:val="20"/>
                <w:szCs w:val="20"/>
              </w:rPr>
            </w:pPr>
          </w:p>
        </w:tc>
      </w:tr>
    </w:tbl>
    <w:p w14:paraId="42A66975" w14:textId="77777777" w:rsidR="00B1150A" w:rsidRDefault="00B1150A" w:rsidP="004B286D">
      <w:pPr>
        <w:widowControl w:val="0"/>
        <w:autoSpaceDE w:val="0"/>
        <w:autoSpaceDN w:val="0"/>
        <w:adjustRightInd w:val="0"/>
        <w:rPr>
          <w:rFonts w:ascii="Verdana" w:hAnsi="Verdana" w:cs="Calibri-Bold"/>
          <w:b/>
          <w:sz w:val="28"/>
          <w:szCs w:val="22"/>
        </w:rPr>
      </w:pPr>
    </w:p>
    <w:p w14:paraId="7DBD2888" w14:textId="77777777" w:rsidR="009B5678" w:rsidRDefault="009B5678" w:rsidP="004B286D">
      <w:pPr>
        <w:widowControl w:val="0"/>
        <w:autoSpaceDE w:val="0"/>
        <w:autoSpaceDN w:val="0"/>
        <w:adjustRightInd w:val="0"/>
        <w:rPr>
          <w:rFonts w:ascii="Verdana" w:hAnsi="Verdana" w:cs="Calibri-Bold"/>
          <w:b/>
          <w:sz w:val="28"/>
          <w:szCs w:val="22"/>
        </w:rPr>
      </w:pPr>
    </w:p>
    <w:p w14:paraId="5CC8E928" w14:textId="77777777" w:rsidR="009B5678" w:rsidRPr="00F76F68" w:rsidRDefault="009B5678" w:rsidP="004B286D">
      <w:pPr>
        <w:widowControl w:val="0"/>
        <w:autoSpaceDE w:val="0"/>
        <w:autoSpaceDN w:val="0"/>
        <w:adjustRightInd w:val="0"/>
        <w:rPr>
          <w:rFonts w:ascii="Verdana" w:hAnsi="Verdana" w:cs="Calibri-Bold"/>
          <w:b/>
          <w:sz w:val="28"/>
          <w:szCs w:val="22"/>
        </w:rPr>
      </w:pPr>
    </w:p>
    <w:p w14:paraId="0528760A" w14:textId="77777777" w:rsidR="00514DC9" w:rsidRPr="00F76F68" w:rsidRDefault="00621CC7" w:rsidP="004C52D6">
      <w:pPr>
        <w:widowControl w:val="0"/>
        <w:autoSpaceDE w:val="0"/>
        <w:autoSpaceDN w:val="0"/>
        <w:adjustRightInd w:val="0"/>
        <w:rPr>
          <w:rFonts w:ascii="Verdana" w:hAnsi="Verdana"/>
          <w:sz w:val="22"/>
        </w:rPr>
      </w:pPr>
      <w:r>
        <w:rPr>
          <w:rFonts w:ascii="Verdana" w:hAnsi="Verdana"/>
          <w:sz w:val="22"/>
        </w:rPr>
        <w:t xml:space="preserve">0 - </w:t>
      </w:r>
      <w:r w:rsidRPr="00B1150A">
        <w:rPr>
          <w:rFonts w:ascii="Verdana" w:hAnsi="Verdana"/>
          <w:sz w:val="22"/>
          <w:szCs w:val="22"/>
        </w:rPr>
        <w:t>Assignment not submitted or work not original.</w:t>
      </w:r>
    </w:p>
    <w:sectPr w:rsidR="00514DC9" w:rsidRPr="00F76F68" w:rsidSect="004C52D6">
      <w:headerReference w:type="default" r:id="rId43"/>
      <w:footerReference w:type="default" r:id="rId44"/>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7FE416" w14:textId="77777777" w:rsidR="00290A24" w:rsidRDefault="00290A24">
      <w:r>
        <w:separator/>
      </w:r>
    </w:p>
  </w:endnote>
  <w:endnote w:type="continuationSeparator" w:id="0">
    <w:p w14:paraId="0203E985" w14:textId="77777777" w:rsidR="00290A24" w:rsidRDefault="00290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fficinaSans-Book">
    <w:altName w:val="Cambria"/>
    <w:panose1 w:val="00000000000000000000"/>
    <w:charset w:val="4D"/>
    <w:family w:val="swiss"/>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mbo">
    <w:altName w:val="Cambria"/>
    <w:charset w:val="00"/>
    <w:family w:val="roman"/>
    <w:pitch w:val="variable"/>
    <w:sig w:usb0="8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w:hAnsi="Cambria"/>
      </w:rPr>
      <w:alias w:val="Title"/>
      <w:id w:val="179466069"/>
      <w:placeholder>
        <w:docPart w:val="1B5655980EBDE14A92278A45A64C2460"/>
      </w:placeholder>
      <w:dataBinding w:prefixMappings="xmlns:ns0='http://schemas.openxmlformats.org/package/2006/metadata/core-properties' xmlns:ns1='http://purl.org/dc/elements/1.1/'" w:xpath="/ns0:coreProperties[1]/ns1:title[1]" w:storeItemID="{6C3C8BC8-F283-45AE-878A-BAB7291924A1}"/>
      <w:text/>
    </w:sdtPr>
    <w:sdtEndPr/>
    <w:sdtContent>
      <w:p w14:paraId="6A6B6333" w14:textId="1084F790" w:rsidR="00397A0B" w:rsidRPr="00E8024A" w:rsidRDefault="00397A0B" w:rsidP="004C52D6">
        <w:pPr>
          <w:pStyle w:val="Header"/>
          <w:pBdr>
            <w:between w:val="single" w:sz="4" w:space="1" w:color="4F81BD" w:themeColor="accent1"/>
          </w:pBdr>
          <w:spacing w:line="276" w:lineRule="auto"/>
          <w:jc w:val="center"/>
          <w:rPr>
            <w:rFonts w:ascii="Cambria" w:hAnsi="Cambria"/>
          </w:rPr>
        </w:pPr>
        <w:r>
          <w:rPr>
            <w:rFonts w:ascii="Cambria" w:hAnsi="Cambria"/>
          </w:rPr>
          <w:t>Assignment #4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CF054" w14:textId="77777777" w:rsidR="00290A24" w:rsidRDefault="00290A24">
      <w:r>
        <w:separator/>
      </w:r>
    </w:p>
  </w:footnote>
  <w:footnote w:type="continuationSeparator" w:id="0">
    <w:p w14:paraId="42CF1F98" w14:textId="77777777" w:rsidR="00290A24" w:rsidRDefault="00290A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F152E" w14:textId="55B973CD" w:rsidR="00397A0B" w:rsidRPr="00E411FF" w:rsidRDefault="005039A7" w:rsidP="00DF78F6">
    <w:pPr>
      <w:widowControl w:val="0"/>
      <w:autoSpaceDE w:val="0"/>
      <w:autoSpaceDN w:val="0"/>
      <w:adjustRightInd w:val="0"/>
      <w:jc w:val="center"/>
      <w:rPr>
        <w:rFonts w:ascii="Verdana" w:hAnsi="Verdana" w:cs="Calibri-Bold"/>
        <w:b/>
        <w:bCs/>
        <w:sz w:val="28"/>
        <w:szCs w:val="28"/>
      </w:rPr>
    </w:pPr>
    <w:r>
      <w:rPr>
        <w:rFonts w:ascii="Verdana" w:hAnsi="Verdana" w:cs="Calibri-Bold"/>
        <w:b/>
        <w:bCs/>
        <w:sz w:val="28"/>
        <w:szCs w:val="28"/>
      </w:rPr>
      <w:fldChar w:fldCharType="begin"/>
    </w:r>
    <w:r>
      <w:rPr>
        <w:rFonts w:ascii="Verdana" w:hAnsi="Verdana" w:cs="Calibri-Bold"/>
        <w:b/>
        <w:bCs/>
        <w:sz w:val="28"/>
        <w:szCs w:val="28"/>
      </w:rPr>
      <w:instrText xml:space="preserve"> TITLE  \* MERGEFORMAT </w:instrText>
    </w:r>
    <w:r>
      <w:rPr>
        <w:rFonts w:ascii="Verdana" w:hAnsi="Verdana" w:cs="Calibri-Bold"/>
        <w:b/>
        <w:bCs/>
        <w:sz w:val="28"/>
        <w:szCs w:val="28"/>
      </w:rPr>
      <w:fldChar w:fldCharType="separate"/>
    </w:r>
    <w:r w:rsidR="00EA3032" w:rsidRPr="00EA3032">
      <w:rPr>
        <w:rFonts w:ascii="Verdana" w:hAnsi="Verdana" w:cs="Calibri-Bold"/>
        <w:b/>
        <w:bCs/>
        <w:sz w:val="28"/>
        <w:szCs w:val="28"/>
      </w:rPr>
      <w:t>Assignment #4</w:t>
    </w:r>
    <w:r>
      <w:rPr>
        <w:rFonts w:ascii="Verdana" w:hAnsi="Verdana" w:cs="Calibri-Bold"/>
        <w:b/>
        <w:bCs/>
        <w:sz w:val="28"/>
        <w:szCs w:val="28"/>
      </w:rPr>
      <w:fldChar w:fldCharType="end"/>
    </w:r>
  </w:p>
  <w:p w14:paraId="4FBC786D" w14:textId="798DC78A" w:rsidR="00397A0B" w:rsidRPr="00E411FF" w:rsidRDefault="005039A7" w:rsidP="00DF78F6">
    <w:pPr>
      <w:widowControl w:val="0"/>
      <w:autoSpaceDE w:val="0"/>
      <w:autoSpaceDN w:val="0"/>
      <w:adjustRightInd w:val="0"/>
      <w:jc w:val="center"/>
      <w:rPr>
        <w:rFonts w:ascii="Verdana" w:hAnsi="Verdana" w:cs="Calibri-Bold"/>
        <w:b/>
        <w:bCs/>
        <w:sz w:val="28"/>
        <w:szCs w:val="28"/>
      </w:rPr>
    </w:pPr>
    <w:r>
      <w:rPr>
        <w:rFonts w:ascii="Verdana" w:hAnsi="Verdana"/>
        <w:b/>
      </w:rPr>
      <w:fldChar w:fldCharType="begin"/>
    </w:r>
    <w:r>
      <w:rPr>
        <w:rFonts w:ascii="Verdana" w:hAnsi="Verdana"/>
        <w:b/>
      </w:rPr>
      <w:instrText xml:space="preserve"> SUBJECT  \* MERGEFORMAT </w:instrText>
    </w:r>
    <w:r>
      <w:rPr>
        <w:rFonts w:ascii="Verdana" w:hAnsi="Verdana"/>
        <w:b/>
      </w:rPr>
      <w:fldChar w:fldCharType="separate"/>
    </w:r>
    <w:r w:rsidR="00EA3032" w:rsidRPr="00EA3032">
      <w:rPr>
        <w:rFonts w:ascii="Verdana" w:hAnsi="Verdana"/>
        <w:b/>
      </w:rPr>
      <w:t>File Processing</w:t>
    </w:r>
    <w:r>
      <w:rPr>
        <w:rFonts w:ascii="Verdana" w:hAnsi="Verdana"/>
        <w:b/>
      </w:rPr>
      <w:fldChar w:fldCharType="end"/>
    </w:r>
    <w:r w:rsidR="00437AE3">
      <w:rPr>
        <w:rFonts w:ascii="Verdana" w:hAnsi="Verdana"/>
        <w:b/>
      </w:rPr>
      <w:t xml:space="preserve"> and Scripts #1</w:t>
    </w:r>
  </w:p>
  <w:p w14:paraId="0C64CB09" w14:textId="77777777" w:rsidR="00397A0B" w:rsidRPr="00E411FF" w:rsidRDefault="00397A0B" w:rsidP="00DF78F6">
    <w:pPr>
      <w:widowControl w:val="0"/>
      <w:autoSpaceDE w:val="0"/>
      <w:autoSpaceDN w:val="0"/>
      <w:adjustRightInd w:val="0"/>
      <w:jc w:val="center"/>
      <w:rPr>
        <w:rFonts w:ascii="Verdana" w:hAnsi="Verdana" w:cs="Calibri-Bold"/>
        <w:b/>
        <w:sz w:val="22"/>
        <w:szCs w:val="22"/>
      </w:rPr>
    </w:pPr>
    <w:r>
      <w:rPr>
        <w:rFonts w:ascii="Verdana" w:hAnsi="Verdana" w:cs="Calibri-Bold"/>
        <w:b/>
        <w:sz w:val="22"/>
        <w:szCs w:val="22"/>
      </w:rPr>
      <w:t>OSYS 1000: Unix Operating System</w:t>
    </w:r>
  </w:p>
  <w:p w14:paraId="21F6AE91" w14:textId="4C18D127" w:rsidR="00397A0B" w:rsidRPr="00E411FF" w:rsidRDefault="00397A0B" w:rsidP="00DF78F6">
    <w:pPr>
      <w:pStyle w:val="Header"/>
      <w:jc w:val="center"/>
      <w:rPr>
        <w:rFonts w:ascii="Verdana" w:hAnsi="Verdana" w:cs="Calibri-Bold"/>
        <w:b/>
        <w:sz w:val="22"/>
        <w:szCs w:val="22"/>
      </w:rPr>
    </w:pPr>
    <w:r w:rsidRPr="00E411FF">
      <w:rPr>
        <w:rFonts w:ascii="Verdana" w:hAnsi="Verdana" w:cs="Calibri-Bold"/>
        <w:b/>
        <w:sz w:val="22"/>
        <w:szCs w:val="22"/>
      </w:rPr>
      <w:t xml:space="preserve">Due </w:t>
    </w:r>
    <w:r w:rsidR="00FA7817">
      <w:rPr>
        <w:rFonts w:ascii="Verdana" w:hAnsi="Verdana" w:cs="Calibri-Bold"/>
        <w:b/>
        <w:sz w:val="22"/>
        <w:szCs w:val="22"/>
      </w:rPr>
      <w:t>as Specified in D2L Course Calendar for your Section</w:t>
    </w:r>
  </w:p>
  <w:p w14:paraId="0F93AA86" w14:textId="77777777" w:rsidR="00397A0B" w:rsidRPr="00E411FF" w:rsidRDefault="00397A0B" w:rsidP="00DF78F6">
    <w:pPr>
      <w:pStyle w:val="Header"/>
      <w:jc w:val="center"/>
      <w:rPr>
        <w:rFonts w:ascii="Verdana" w:hAnsi="Verdana" w:cs="Calibri-Bold"/>
        <w:b/>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C96E0FAC"/>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E1E6F1E4"/>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983141E"/>
    <w:multiLevelType w:val="hybridMultilevel"/>
    <w:tmpl w:val="EF844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8316A5"/>
    <w:multiLevelType w:val="hybridMultilevel"/>
    <w:tmpl w:val="E7A0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70E5F"/>
    <w:multiLevelType w:val="hybridMultilevel"/>
    <w:tmpl w:val="54A0D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9E3988"/>
    <w:multiLevelType w:val="hybridMultilevel"/>
    <w:tmpl w:val="54A0D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554CC"/>
    <w:multiLevelType w:val="hybridMultilevel"/>
    <w:tmpl w:val="C05C275E"/>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DD1130"/>
    <w:multiLevelType w:val="hybridMultilevel"/>
    <w:tmpl w:val="087E2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1001A"/>
    <w:multiLevelType w:val="hybridMultilevel"/>
    <w:tmpl w:val="CBB8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C372D5"/>
    <w:multiLevelType w:val="hybridMultilevel"/>
    <w:tmpl w:val="71C4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220A52"/>
    <w:multiLevelType w:val="hybridMultilevel"/>
    <w:tmpl w:val="276E23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F5D7F"/>
    <w:multiLevelType w:val="hybridMultilevel"/>
    <w:tmpl w:val="18CA8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D880611"/>
    <w:multiLevelType w:val="hybridMultilevel"/>
    <w:tmpl w:val="20D876A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5914D09"/>
    <w:multiLevelType w:val="hybridMultilevel"/>
    <w:tmpl w:val="54A0D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C86963"/>
    <w:multiLevelType w:val="hybridMultilevel"/>
    <w:tmpl w:val="B290B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0B574C"/>
    <w:multiLevelType w:val="hybridMultilevel"/>
    <w:tmpl w:val="6DAAA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71866"/>
    <w:multiLevelType w:val="hybridMultilevel"/>
    <w:tmpl w:val="4B00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27A0F"/>
    <w:multiLevelType w:val="hybridMultilevel"/>
    <w:tmpl w:val="BEEAA04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161FB5"/>
    <w:multiLevelType w:val="hybridMultilevel"/>
    <w:tmpl w:val="5A084A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38D61FE"/>
    <w:multiLevelType w:val="hybridMultilevel"/>
    <w:tmpl w:val="3E1C2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250EE5"/>
    <w:multiLevelType w:val="hybridMultilevel"/>
    <w:tmpl w:val="2824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751414"/>
    <w:multiLevelType w:val="hybridMultilevel"/>
    <w:tmpl w:val="DC704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125B3"/>
    <w:multiLevelType w:val="hybridMultilevel"/>
    <w:tmpl w:val="A4F4CC36"/>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29" w15:restartNumberingAfterBreak="0">
    <w:nsid w:val="747468DC"/>
    <w:multiLevelType w:val="hybridMultilevel"/>
    <w:tmpl w:val="1FF0B4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B40066C"/>
    <w:multiLevelType w:val="hybridMultilevel"/>
    <w:tmpl w:val="37528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471BA3"/>
    <w:multiLevelType w:val="hybridMultilevel"/>
    <w:tmpl w:val="54A0D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6"/>
  </w:num>
  <w:num w:numId="3">
    <w:abstractNumId w:val="14"/>
  </w:num>
  <w:num w:numId="4">
    <w:abstractNumId w:val="21"/>
  </w:num>
  <w:num w:numId="5">
    <w:abstractNumId w:val="24"/>
  </w:num>
  <w:num w:numId="6">
    <w:abstractNumId w:val="29"/>
  </w:num>
  <w:num w:numId="7">
    <w:abstractNumId w:val="19"/>
  </w:num>
  <w:num w:numId="8">
    <w:abstractNumId w:val="11"/>
  </w:num>
  <w:num w:numId="9">
    <w:abstractNumId w:val="31"/>
  </w:num>
  <w:num w:numId="10">
    <w:abstractNumId w:val="27"/>
  </w:num>
  <w:num w:numId="11">
    <w:abstractNumId w:val="30"/>
  </w:num>
  <w:num w:numId="12">
    <w:abstractNumId w:val="25"/>
  </w:num>
  <w:num w:numId="13">
    <w:abstractNumId w:val="18"/>
  </w:num>
  <w:num w:numId="14">
    <w:abstractNumId w:val="17"/>
  </w:num>
  <w:num w:numId="15">
    <w:abstractNumId w:val="10"/>
  </w:num>
  <w:num w:numId="16">
    <w:abstractNumId w:val="9"/>
  </w:num>
  <w:num w:numId="17">
    <w:abstractNumId w:val="12"/>
  </w:num>
  <w:num w:numId="18">
    <w:abstractNumId w:val="23"/>
  </w:num>
  <w:num w:numId="19">
    <w:abstractNumId w:val="13"/>
  </w:num>
  <w:num w:numId="20">
    <w:abstractNumId w:val="8"/>
  </w:num>
  <w:num w:numId="21">
    <w:abstractNumId w:val="22"/>
  </w:num>
  <w:num w:numId="22">
    <w:abstractNumId w:val="16"/>
  </w:num>
  <w:num w:numId="23">
    <w:abstractNumId w:val="0"/>
  </w:num>
  <w:num w:numId="24">
    <w:abstractNumId w:val="1"/>
  </w:num>
  <w:num w:numId="25">
    <w:abstractNumId w:val="2"/>
  </w:num>
  <w:num w:numId="26">
    <w:abstractNumId w:val="3"/>
  </w:num>
  <w:num w:numId="27">
    <w:abstractNumId w:val="4"/>
  </w:num>
  <w:num w:numId="28">
    <w:abstractNumId w:val="5"/>
  </w:num>
  <w:num w:numId="29">
    <w:abstractNumId w:val="6"/>
  </w:num>
  <w:num w:numId="30">
    <w:abstractNumId w:val="7"/>
  </w:num>
  <w:num w:numId="31">
    <w:abstractNumId w:val="20"/>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DC9"/>
    <w:rsid w:val="000019DE"/>
    <w:rsid w:val="00002141"/>
    <w:rsid w:val="000158DC"/>
    <w:rsid w:val="000305EF"/>
    <w:rsid w:val="00032589"/>
    <w:rsid w:val="00035C6C"/>
    <w:rsid w:val="0004241B"/>
    <w:rsid w:val="000442A4"/>
    <w:rsid w:val="00047197"/>
    <w:rsid w:val="00062792"/>
    <w:rsid w:val="000759CF"/>
    <w:rsid w:val="00076C76"/>
    <w:rsid w:val="000A29B2"/>
    <w:rsid w:val="000A2D34"/>
    <w:rsid w:val="000E5E78"/>
    <w:rsid w:val="00115FCD"/>
    <w:rsid w:val="001238E6"/>
    <w:rsid w:val="00123D80"/>
    <w:rsid w:val="0012727D"/>
    <w:rsid w:val="001373CB"/>
    <w:rsid w:val="00150CA7"/>
    <w:rsid w:val="00155B9C"/>
    <w:rsid w:val="00175A63"/>
    <w:rsid w:val="00186431"/>
    <w:rsid w:val="001B02AF"/>
    <w:rsid w:val="001B7462"/>
    <w:rsid w:val="001D6495"/>
    <w:rsid w:val="002010B3"/>
    <w:rsid w:val="00204477"/>
    <w:rsid w:val="00211744"/>
    <w:rsid w:val="00211C8D"/>
    <w:rsid w:val="00237A9C"/>
    <w:rsid w:val="002423F2"/>
    <w:rsid w:val="00253B4A"/>
    <w:rsid w:val="00277AEC"/>
    <w:rsid w:val="00290A24"/>
    <w:rsid w:val="002928D3"/>
    <w:rsid w:val="002A0E24"/>
    <w:rsid w:val="002A68B5"/>
    <w:rsid w:val="002C0738"/>
    <w:rsid w:val="002C4511"/>
    <w:rsid w:val="002F2D9C"/>
    <w:rsid w:val="00304E4C"/>
    <w:rsid w:val="00314007"/>
    <w:rsid w:val="003175C5"/>
    <w:rsid w:val="003242AF"/>
    <w:rsid w:val="00327B7F"/>
    <w:rsid w:val="003540A3"/>
    <w:rsid w:val="00375716"/>
    <w:rsid w:val="00393DBA"/>
    <w:rsid w:val="00397A0B"/>
    <w:rsid w:val="003A095E"/>
    <w:rsid w:val="003B610F"/>
    <w:rsid w:val="003D55CA"/>
    <w:rsid w:val="003E4E85"/>
    <w:rsid w:val="004201A1"/>
    <w:rsid w:val="004262FC"/>
    <w:rsid w:val="00437AE3"/>
    <w:rsid w:val="0045499C"/>
    <w:rsid w:val="004A123E"/>
    <w:rsid w:val="004A4BCF"/>
    <w:rsid w:val="004B286D"/>
    <w:rsid w:val="004B2EA4"/>
    <w:rsid w:val="004C447D"/>
    <w:rsid w:val="004C52D6"/>
    <w:rsid w:val="004F0CC8"/>
    <w:rsid w:val="00502D30"/>
    <w:rsid w:val="005039A7"/>
    <w:rsid w:val="00514DC9"/>
    <w:rsid w:val="00522D1E"/>
    <w:rsid w:val="00530FAB"/>
    <w:rsid w:val="00551140"/>
    <w:rsid w:val="00560179"/>
    <w:rsid w:val="005731EB"/>
    <w:rsid w:val="00584C4E"/>
    <w:rsid w:val="005B340F"/>
    <w:rsid w:val="005B7FA3"/>
    <w:rsid w:val="005F5507"/>
    <w:rsid w:val="00611E4D"/>
    <w:rsid w:val="00614AF7"/>
    <w:rsid w:val="00621CC7"/>
    <w:rsid w:val="006529F4"/>
    <w:rsid w:val="00666F30"/>
    <w:rsid w:val="006B169C"/>
    <w:rsid w:val="006C2B22"/>
    <w:rsid w:val="006D50E6"/>
    <w:rsid w:val="006D6684"/>
    <w:rsid w:val="006E65D4"/>
    <w:rsid w:val="007403EE"/>
    <w:rsid w:val="0076397E"/>
    <w:rsid w:val="007B0CB9"/>
    <w:rsid w:val="007B25E3"/>
    <w:rsid w:val="007B553E"/>
    <w:rsid w:val="007C6363"/>
    <w:rsid w:val="007F5217"/>
    <w:rsid w:val="007F7E65"/>
    <w:rsid w:val="00806EAD"/>
    <w:rsid w:val="0081744A"/>
    <w:rsid w:val="00845D59"/>
    <w:rsid w:val="00846397"/>
    <w:rsid w:val="008470C3"/>
    <w:rsid w:val="00850A32"/>
    <w:rsid w:val="00883398"/>
    <w:rsid w:val="0088377C"/>
    <w:rsid w:val="008A6C5C"/>
    <w:rsid w:val="008D481C"/>
    <w:rsid w:val="008F25FB"/>
    <w:rsid w:val="0091770C"/>
    <w:rsid w:val="00937C95"/>
    <w:rsid w:val="00955BC3"/>
    <w:rsid w:val="00992547"/>
    <w:rsid w:val="009B2474"/>
    <w:rsid w:val="009B5678"/>
    <w:rsid w:val="009C6A44"/>
    <w:rsid w:val="009E11D5"/>
    <w:rsid w:val="009F2C2F"/>
    <w:rsid w:val="009F65A2"/>
    <w:rsid w:val="009F6AD4"/>
    <w:rsid w:val="00A13975"/>
    <w:rsid w:val="00A13C8B"/>
    <w:rsid w:val="00A45F66"/>
    <w:rsid w:val="00A904D2"/>
    <w:rsid w:val="00A971FB"/>
    <w:rsid w:val="00AC2E37"/>
    <w:rsid w:val="00AF79E8"/>
    <w:rsid w:val="00B1150A"/>
    <w:rsid w:val="00B13A82"/>
    <w:rsid w:val="00B44AC5"/>
    <w:rsid w:val="00B62727"/>
    <w:rsid w:val="00B85262"/>
    <w:rsid w:val="00BD05B5"/>
    <w:rsid w:val="00BD4CF5"/>
    <w:rsid w:val="00BE181C"/>
    <w:rsid w:val="00C05A12"/>
    <w:rsid w:val="00C15204"/>
    <w:rsid w:val="00C16451"/>
    <w:rsid w:val="00C40FF2"/>
    <w:rsid w:val="00C45719"/>
    <w:rsid w:val="00C574AB"/>
    <w:rsid w:val="00C67B65"/>
    <w:rsid w:val="00C804A0"/>
    <w:rsid w:val="00C90100"/>
    <w:rsid w:val="00CB31B4"/>
    <w:rsid w:val="00CC0D4F"/>
    <w:rsid w:val="00D2018B"/>
    <w:rsid w:val="00D20ED6"/>
    <w:rsid w:val="00D304CE"/>
    <w:rsid w:val="00D36BCD"/>
    <w:rsid w:val="00D85B68"/>
    <w:rsid w:val="00D874B4"/>
    <w:rsid w:val="00D87566"/>
    <w:rsid w:val="00D913C0"/>
    <w:rsid w:val="00DA6C36"/>
    <w:rsid w:val="00DD5F51"/>
    <w:rsid w:val="00DF78F6"/>
    <w:rsid w:val="00E411FF"/>
    <w:rsid w:val="00E4690E"/>
    <w:rsid w:val="00E67C00"/>
    <w:rsid w:val="00E70A95"/>
    <w:rsid w:val="00E8090D"/>
    <w:rsid w:val="00E87508"/>
    <w:rsid w:val="00E90853"/>
    <w:rsid w:val="00E933C0"/>
    <w:rsid w:val="00E9468E"/>
    <w:rsid w:val="00EA3032"/>
    <w:rsid w:val="00EA336F"/>
    <w:rsid w:val="00EB30E9"/>
    <w:rsid w:val="00EB7375"/>
    <w:rsid w:val="00EC5D12"/>
    <w:rsid w:val="00ED2470"/>
    <w:rsid w:val="00EE3BE3"/>
    <w:rsid w:val="00EF58F9"/>
    <w:rsid w:val="00F579F8"/>
    <w:rsid w:val="00F76F68"/>
    <w:rsid w:val="00FA7817"/>
    <w:rsid w:val="00FB02FF"/>
    <w:rsid w:val="00FB3B2F"/>
    <w:rsid w:val="00FE2DE7"/>
    <w:rsid w:val="00FF5B0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C48D2E"/>
  <w15:docId w15:val="{016E7F96-8BDC-4EC1-B478-730835C98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2">
    <w:name w:val="heading 2"/>
    <w:basedOn w:val="Normal"/>
    <w:next w:val="Normal"/>
    <w:link w:val="Heading2Char"/>
    <w:rsid w:val="00E411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744"/>
    <w:pPr>
      <w:tabs>
        <w:tab w:val="center" w:pos="4320"/>
        <w:tab w:val="right" w:pos="8640"/>
      </w:tabs>
    </w:pPr>
  </w:style>
  <w:style w:type="character" w:customStyle="1" w:styleId="HeaderChar">
    <w:name w:val="Header Char"/>
    <w:basedOn w:val="DefaultParagraphFont"/>
    <w:link w:val="Header"/>
    <w:uiPriority w:val="99"/>
    <w:rsid w:val="00211744"/>
  </w:style>
  <w:style w:type="paragraph" w:styleId="Footer">
    <w:name w:val="footer"/>
    <w:basedOn w:val="Normal"/>
    <w:link w:val="FooterChar"/>
    <w:uiPriority w:val="99"/>
    <w:unhideWhenUsed/>
    <w:rsid w:val="00211744"/>
    <w:pPr>
      <w:tabs>
        <w:tab w:val="center" w:pos="4320"/>
        <w:tab w:val="right" w:pos="8640"/>
      </w:tabs>
    </w:pPr>
  </w:style>
  <w:style w:type="character" w:customStyle="1" w:styleId="FooterChar">
    <w:name w:val="Footer Char"/>
    <w:basedOn w:val="DefaultParagraphFont"/>
    <w:link w:val="Footer"/>
    <w:uiPriority w:val="99"/>
    <w:rsid w:val="00211744"/>
  </w:style>
  <w:style w:type="character" w:customStyle="1" w:styleId="Heading2Char">
    <w:name w:val="Heading 2 Char"/>
    <w:basedOn w:val="DefaultParagraphFont"/>
    <w:link w:val="Heading2"/>
    <w:rsid w:val="00E411FF"/>
    <w:rPr>
      <w:rFonts w:asciiTheme="majorHAnsi" w:eastAsiaTheme="majorEastAsia" w:hAnsiTheme="majorHAnsi" w:cstheme="majorBidi"/>
      <w:b/>
      <w:bCs/>
      <w:color w:val="4F81BD" w:themeColor="accent1"/>
      <w:sz w:val="26"/>
      <w:szCs w:val="26"/>
    </w:rPr>
  </w:style>
  <w:style w:type="paragraph" w:styleId="ListParagraph">
    <w:name w:val="List Paragraph"/>
    <w:basedOn w:val="Normal"/>
    <w:qFormat/>
    <w:rsid w:val="00B1150A"/>
    <w:pPr>
      <w:ind w:left="720"/>
      <w:contextualSpacing/>
    </w:pPr>
  </w:style>
  <w:style w:type="table" w:styleId="TableGrid">
    <w:name w:val="Table Grid"/>
    <w:basedOn w:val="TableNormal"/>
    <w:rsid w:val="00B11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304CE"/>
    <w:rPr>
      <w:rFonts w:ascii="Tahoma" w:hAnsi="Tahoma" w:cs="Tahoma"/>
      <w:sz w:val="16"/>
      <w:szCs w:val="16"/>
    </w:rPr>
  </w:style>
  <w:style w:type="character" w:customStyle="1" w:styleId="BalloonTextChar">
    <w:name w:val="Balloon Text Char"/>
    <w:basedOn w:val="DefaultParagraphFont"/>
    <w:link w:val="BalloonText"/>
    <w:rsid w:val="00D304CE"/>
    <w:rPr>
      <w:rFonts w:ascii="Tahoma" w:hAnsi="Tahoma" w:cs="Tahoma"/>
      <w:sz w:val="16"/>
      <w:szCs w:val="16"/>
    </w:rPr>
  </w:style>
  <w:style w:type="character" w:styleId="Hyperlink">
    <w:name w:val="Hyperlink"/>
    <w:basedOn w:val="DefaultParagraphFont"/>
    <w:unhideWhenUsed/>
    <w:rsid w:val="00502D30"/>
    <w:rPr>
      <w:color w:val="0000FF" w:themeColor="hyperlink"/>
      <w:u w:val="single"/>
    </w:rPr>
  </w:style>
  <w:style w:type="character" w:styleId="FollowedHyperlink">
    <w:name w:val="FollowedHyperlink"/>
    <w:basedOn w:val="DefaultParagraphFont"/>
    <w:semiHidden/>
    <w:unhideWhenUsed/>
    <w:rsid w:val="00614A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384426">
      <w:bodyDiv w:val="1"/>
      <w:marLeft w:val="0"/>
      <w:marRight w:val="0"/>
      <w:marTop w:val="0"/>
      <w:marBottom w:val="0"/>
      <w:divBdr>
        <w:top w:val="none" w:sz="0" w:space="0" w:color="auto"/>
        <w:left w:val="none" w:sz="0" w:space="0" w:color="auto"/>
        <w:bottom w:val="none" w:sz="0" w:space="0" w:color="auto"/>
        <w:right w:val="none" w:sz="0" w:space="0" w:color="auto"/>
      </w:divBdr>
    </w:div>
    <w:div w:id="984243071">
      <w:bodyDiv w:val="1"/>
      <w:marLeft w:val="0"/>
      <w:marRight w:val="0"/>
      <w:marTop w:val="0"/>
      <w:marBottom w:val="0"/>
      <w:divBdr>
        <w:top w:val="none" w:sz="0" w:space="0" w:color="auto"/>
        <w:left w:val="none" w:sz="0" w:space="0" w:color="auto"/>
        <w:bottom w:val="none" w:sz="0" w:space="0" w:color="auto"/>
        <w:right w:val="none" w:sz="0" w:space="0" w:color="auto"/>
      </w:divBdr>
    </w:div>
    <w:div w:id="1184249962">
      <w:bodyDiv w:val="1"/>
      <w:marLeft w:val="0"/>
      <w:marRight w:val="0"/>
      <w:marTop w:val="0"/>
      <w:marBottom w:val="0"/>
      <w:divBdr>
        <w:top w:val="none" w:sz="0" w:space="0" w:color="auto"/>
        <w:left w:val="none" w:sz="0" w:space="0" w:color="auto"/>
        <w:bottom w:val="none" w:sz="0" w:space="0" w:color="auto"/>
        <w:right w:val="none" w:sz="0" w:space="0" w:color="auto"/>
      </w:divBdr>
    </w:div>
    <w:div w:id="1558201570">
      <w:bodyDiv w:val="1"/>
      <w:marLeft w:val="0"/>
      <w:marRight w:val="0"/>
      <w:marTop w:val="0"/>
      <w:marBottom w:val="0"/>
      <w:divBdr>
        <w:top w:val="none" w:sz="0" w:space="0" w:color="auto"/>
        <w:left w:val="none" w:sz="0" w:space="0" w:color="auto"/>
        <w:bottom w:val="none" w:sz="0" w:space="0" w:color="auto"/>
        <w:right w:val="none" w:sz="0" w:space="0" w:color="auto"/>
      </w:divBdr>
    </w:div>
    <w:div w:id="178796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tutorialspoint.com/awk/" TargetMode="External"/><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5655980EBDE14A92278A45A64C2460"/>
        <w:category>
          <w:name w:val="General"/>
          <w:gallery w:val="placeholder"/>
        </w:category>
        <w:types>
          <w:type w:val="bbPlcHdr"/>
        </w:types>
        <w:behaviors>
          <w:behavior w:val="content"/>
        </w:behaviors>
        <w:guid w:val="{E4C72355-DE97-C348-8FCC-B0CE50FA3A02}"/>
      </w:docPartPr>
      <w:docPartBody>
        <w:p w:rsidR="00CE5CCE" w:rsidRDefault="00B33913" w:rsidP="00B33913">
          <w:pPr>
            <w:pStyle w:val="1B5655980EBDE14A92278A45A64C2460"/>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fficinaSans-Book">
    <w:altName w:val="Cambria"/>
    <w:panose1 w:val="00000000000000000000"/>
    <w:charset w:val="4D"/>
    <w:family w:val="swiss"/>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mbo">
    <w:altName w:val="Cambria"/>
    <w:charset w:val="00"/>
    <w:family w:val="roman"/>
    <w:pitch w:val="variable"/>
    <w:sig w:usb0="8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embedSystemFont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B33913"/>
    <w:rsid w:val="000B33F3"/>
    <w:rsid w:val="0017739B"/>
    <w:rsid w:val="00211C6C"/>
    <w:rsid w:val="00261F10"/>
    <w:rsid w:val="002F7381"/>
    <w:rsid w:val="0030013B"/>
    <w:rsid w:val="00315677"/>
    <w:rsid w:val="00327154"/>
    <w:rsid w:val="003826C3"/>
    <w:rsid w:val="00394BAB"/>
    <w:rsid w:val="003B311F"/>
    <w:rsid w:val="003E38E8"/>
    <w:rsid w:val="004A09B6"/>
    <w:rsid w:val="005046AE"/>
    <w:rsid w:val="00647870"/>
    <w:rsid w:val="0083042A"/>
    <w:rsid w:val="0089718C"/>
    <w:rsid w:val="00B33913"/>
    <w:rsid w:val="00BC1703"/>
    <w:rsid w:val="00CE5CCE"/>
    <w:rsid w:val="00D13BFE"/>
    <w:rsid w:val="00D36BDE"/>
    <w:rsid w:val="00EA2DF8"/>
    <w:rsid w:val="00F15B38"/>
    <w:rsid w:val="00FB4D8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E25DFC25E4F74CAFD1A602A4CBE8FB">
    <w:name w:val="B4E25DFC25E4F74CAFD1A602A4CBE8FB"/>
    <w:rsid w:val="00B33913"/>
  </w:style>
  <w:style w:type="paragraph" w:customStyle="1" w:styleId="1B5655980EBDE14A92278A45A64C2460">
    <w:name w:val="1B5655980EBDE14A92278A45A64C2460"/>
    <w:rsid w:val="00B33913"/>
  </w:style>
  <w:style w:type="paragraph" w:customStyle="1" w:styleId="8EBBDE1E24244D4782526C41F20E664F">
    <w:name w:val="8EBBDE1E24244D4782526C41F20E664F"/>
    <w:rsid w:val="00B339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753</TotalTime>
  <Pages>20</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Assignment #4</vt:lpstr>
    </vt:vector>
  </TitlesOfParts>
  <Company>NS Community College</Company>
  <LinksUpToDate>false</LinksUpToDate>
  <CharactersWithSpaces>7687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File Processing</dc:subject>
  <dc:creator>Hal O'Connell</dc:creator>
  <cp:lastModifiedBy>Ernestyne Lu</cp:lastModifiedBy>
  <cp:revision>68</cp:revision>
  <cp:lastPrinted>2017-02-07T14:16:00Z</cp:lastPrinted>
  <dcterms:created xsi:type="dcterms:W3CDTF">2016-01-28T15:17:00Z</dcterms:created>
  <dcterms:modified xsi:type="dcterms:W3CDTF">2020-02-24T05:23:00Z</dcterms:modified>
</cp:coreProperties>
</file>