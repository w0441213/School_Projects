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696F52" w14:textId="77777777" w:rsidR="00E411FF" w:rsidRPr="00F76F68" w:rsidRDefault="00E411FF" w:rsidP="00E411FF">
      <w:pPr>
        <w:widowControl w:val="0"/>
        <w:autoSpaceDE w:val="0"/>
        <w:autoSpaceDN w:val="0"/>
        <w:adjustRightInd w:val="0"/>
        <w:rPr>
          <w:rFonts w:ascii="Verdana" w:hAnsi="Verdana" w:cs="OfficinaSans-Book"/>
          <w:color w:val="231F20"/>
        </w:rPr>
      </w:pPr>
      <w:r w:rsidRPr="00F76F68">
        <w:rPr>
          <w:rFonts w:ascii="Verdana" w:hAnsi="Verdana" w:cs="Calibri-Bold"/>
          <w:sz w:val="28"/>
          <w:szCs w:val="28"/>
        </w:rPr>
        <w:t>Task:</w:t>
      </w:r>
    </w:p>
    <w:p w14:paraId="65228984" w14:textId="77777777" w:rsidR="000302FB" w:rsidRPr="00724967" w:rsidRDefault="000302FB" w:rsidP="000302FB">
      <w:pPr>
        <w:widowControl w:val="0"/>
        <w:autoSpaceDE w:val="0"/>
        <w:autoSpaceDN w:val="0"/>
        <w:adjustRightInd w:val="0"/>
        <w:rPr>
          <w:rFonts w:ascii="Verdana" w:hAnsi="Verdana" w:cs="Verdana"/>
          <w:sz w:val="22"/>
        </w:rPr>
      </w:pPr>
      <w:r w:rsidRPr="00724967">
        <w:rPr>
          <w:rFonts w:ascii="Verdana" w:hAnsi="Verdana" w:cs="Verdana"/>
          <w:sz w:val="22"/>
          <w:szCs w:val="28"/>
        </w:rPr>
        <w:t>This exercise covers:</w:t>
      </w:r>
    </w:p>
    <w:p w14:paraId="79026750" w14:textId="77777777" w:rsidR="000302FB" w:rsidRPr="004969C2" w:rsidRDefault="000302FB" w:rsidP="000302FB">
      <w:pPr>
        <w:widowControl w:val="0"/>
        <w:numPr>
          <w:ilvl w:val="0"/>
          <w:numId w:val="23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Verdana" w:hAnsi="Verdana" w:cs="Verdana"/>
          <w:sz w:val="22"/>
        </w:rPr>
      </w:pPr>
      <w:r w:rsidRPr="004969C2">
        <w:rPr>
          <w:rFonts w:ascii="Verdana" w:hAnsi="Verdana" w:cs="Verdana"/>
          <w:sz w:val="22"/>
          <w:szCs w:val="28"/>
        </w:rPr>
        <w:t xml:space="preserve">Further </w:t>
      </w:r>
      <w:r>
        <w:rPr>
          <w:rFonts w:ascii="Verdana" w:hAnsi="Verdana" w:cs="Verdana"/>
          <w:sz w:val="22"/>
          <w:szCs w:val="28"/>
        </w:rPr>
        <w:t>shell scripting and the use of Regular Expressions</w:t>
      </w:r>
    </w:p>
    <w:p w14:paraId="6C426A83" w14:textId="77777777" w:rsidR="000302FB" w:rsidRPr="004969C2" w:rsidRDefault="000302FB" w:rsidP="000302FB">
      <w:pPr>
        <w:widowControl w:val="0"/>
        <w:numPr>
          <w:ilvl w:val="0"/>
          <w:numId w:val="23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Verdana" w:hAnsi="Verdana" w:cs="Verdana"/>
          <w:sz w:val="22"/>
        </w:rPr>
      </w:pPr>
      <w:r>
        <w:rPr>
          <w:rFonts w:ascii="Verdana" w:hAnsi="Verdana" w:cs="Verdana"/>
          <w:sz w:val="22"/>
          <w:szCs w:val="28"/>
        </w:rPr>
        <w:t>An introduction to the sed stream editor</w:t>
      </w:r>
    </w:p>
    <w:p w14:paraId="4AFD0692" w14:textId="77777777" w:rsidR="000302FB" w:rsidRDefault="000302FB" w:rsidP="000302FB">
      <w:pPr>
        <w:widowControl w:val="0"/>
        <w:autoSpaceDE w:val="0"/>
        <w:autoSpaceDN w:val="0"/>
        <w:adjustRightInd w:val="0"/>
        <w:rPr>
          <w:rFonts w:ascii="Verdana" w:hAnsi="Verdana" w:cs="Verdana"/>
          <w:i/>
          <w:iCs/>
          <w:sz w:val="22"/>
          <w:szCs w:val="28"/>
        </w:rPr>
      </w:pPr>
    </w:p>
    <w:p w14:paraId="71039939" w14:textId="6E8575D1" w:rsidR="001A7F05" w:rsidRDefault="001A7F05" w:rsidP="000302FB">
      <w:pPr>
        <w:widowControl w:val="0"/>
        <w:autoSpaceDE w:val="0"/>
        <w:autoSpaceDN w:val="0"/>
        <w:adjustRightInd w:val="0"/>
        <w:rPr>
          <w:rFonts w:ascii="Verdana" w:hAnsi="Verdana" w:cs="Verdana"/>
          <w:sz w:val="22"/>
          <w:szCs w:val="28"/>
        </w:rPr>
      </w:pPr>
      <w:r>
        <w:rPr>
          <w:rFonts w:ascii="Verdana" w:hAnsi="Verdana" w:cs="Verdana"/>
          <w:sz w:val="22"/>
          <w:szCs w:val="28"/>
        </w:rPr>
        <w:t>Work through the online tutorial demonstrated in class, the r</w:t>
      </w:r>
      <w:r w:rsidR="000302FB" w:rsidRPr="00032AEB">
        <w:rPr>
          <w:rFonts w:ascii="Verdana" w:hAnsi="Verdana" w:cs="Verdana"/>
          <w:sz w:val="22"/>
          <w:szCs w:val="28"/>
        </w:rPr>
        <w:t xml:space="preserve">eview </w:t>
      </w:r>
      <w:r>
        <w:rPr>
          <w:rFonts w:ascii="Verdana" w:hAnsi="Verdana" w:cs="Verdana"/>
          <w:sz w:val="22"/>
          <w:szCs w:val="28"/>
        </w:rPr>
        <w:t xml:space="preserve">the additional </w:t>
      </w:r>
      <w:r w:rsidR="000302FB" w:rsidRPr="00032AEB">
        <w:rPr>
          <w:rFonts w:ascii="Verdana" w:hAnsi="Verdana" w:cs="Verdana"/>
          <w:sz w:val="22"/>
          <w:szCs w:val="28"/>
        </w:rPr>
        <w:t>material</w:t>
      </w:r>
      <w:r>
        <w:rPr>
          <w:rFonts w:ascii="Verdana" w:hAnsi="Verdana" w:cs="Verdana"/>
          <w:sz w:val="22"/>
          <w:szCs w:val="28"/>
        </w:rPr>
        <w:t>s</w:t>
      </w:r>
      <w:r w:rsidR="000302FB" w:rsidRPr="00032AEB">
        <w:rPr>
          <w:rFonts w:ascii="Verdana" w:hAnsi="Verdana" w:cs="Verdana"/>
          <w:sz w:val="22"/>
          <w:szCs w:val="28"/>
        </w:rPr>
        <w:t xml:space="preserve"> provided to you by the instructor</w:t>
      </w:r>
      <w:r>
        <w:rPr>
          <w:rFonts w:ascii="Verdana" w:hAnsi="Verdana" w:cs="Verdana"/>
          <w:sz w:val="22"/>
          <w:szCs w:val="28"/>
        </w:rPr>
        <w:t xml:space="preserve"> in the Resources folder:</w:t>
      </w:r>
      <w:r w:rsidR="000302FB">
        <w:rPr>
          <w:rFonts w:ascii="Verdana" w:hAnsi="Verdana" w:cs="Verdana"/>
          <w:sz w:val="22"/>
          <w:szCs w:val="28"/>
        </w:rPr>
        <w:t xml:space="preserve"> </w:t>
      </w:r>
    </w:p>
    <w:p w14:paraId="2DE84F2C" w14:textId="77777777" w:rsidR="001A7F05" w:rsidRDefault="001A7F05" w:rsidP="000302FB">
      <w:pPr>
        <w:widowControl w:val="0"/>
        <w:autoSpaceDE w:val="0"/>
        <w:autoSpaceDN w:val="0"/>
        <w:adjustRightInd w:val="0"/>
        <w:rPr>
          <w:rFonts w:ascii="Verdana" w:hAnsi="Verdana" w:cs="Verdana"/>
          <w:sz w:val="22"/>
          <w:szCs w:val="28"/>
        </w:rPr>
      </w:pPr>
    </w:p>
    <w:p w14:paraId="5E246BEC" w14:textId="1565B3DE" w:rsidR="001A7F05" w:rsidRPr="001A7F05" w:rsidRDefault="000302FB" w:rsidP="000302FB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rPr>
          <w:rFonts w:ascii="Verdana" w:hAnsi="Verdana" w:cs="Verdana"/>
          <w:sz w:val="22"/>
          <w:szCs w:val="28"/>
        </w:rPr>
      </w:pPr>
      <w:r w:rsidRPr="001A7F05">
        <w:rPr>
          <w:rFonts w:ascii="Verdana" w:hAnsi="Verdana" w:cs="Verdana"/>
          <w:sz w:val="22"/>
          <w:szCs w:val="28"/>
        </w:rPr>
        <w:t>“Special Characters, Regular Expressions and the sed editor</w:t>
      </w:r>
      <w:r w:rsidR="001A7F05">
        <w:rPr>
          <w:rFonts w:ascii="Verdana" w:hAnsi="Verdana" w:cs="Verdana"/>
          <w:sz w:val="22"/>
          <w:szCs w:val="28"/>
        </w:rPr>
        <w:t>.pdf”</w:t>
      </w:r>
    </w:p>
    <w:p w14:paraId="475C2C15" w14:textId="026E66B9" w:rsidR="001A7F05" w:rsidRPr="00D2515D" w:rsidRDefault="00351833" w:rsidP="00D2515D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rPr>
          <w:rFonts w:ascii="Verdana" w:hAnsi="Verdana" w:cs="Verdana"/>
          <w:sz w:val="22"/>
          <w:szCs w:val="28"/>
        </w:rPr>
      </w:pPr>
      <w:r>
        <w:rPr>
          <w:rFonts w:ascii="Verdana" w:hAnsi="Verdana" w:cs="Verdana"/>
          <w:sz w:val="22"/>
          <w:szCs w:val="28"/>
        </w:rPr>
        <w:t>“grep</w:t>
      </w:r>
      <w:r w:rsidR="001A7F05" w:rsidRPr="001A7F05">
        <w:rPr>
          <w:rFonts w:ascii="Verdana" w:hAnsi="Verdana" w:cs="Verdana"/>
          <w:sz w:val="22"/>
          <w:szCs w:val="28"/>
        </w:rPr>
        <w:t xml:space="preserve"> and sed</w:t>
      </w:r>
      <w:r>
        <w:rPr>
          <w:rFonts w:ascii="Verdana" w:hAnsi="Verdana" w:cs="Verdana"/>
          <w:sz w:val="22"/>
          <w:szCs w:val="28"/>
        </w:rPr>
        <w:t xml:space="preserve"> useful</w:t>
      </w:r>
      <w:r w:rsidR="001A7F05" w:rsidRPr="001A7F05">
        <w:rPr>
          <w:rFonts w:ascii="Verdana" w:hAnsi="Verdana" w:cs="Verdana"/>
          <w:sz w:val="22"/>
          <w:szCs w:val="28"/>
        </w:rPr>
        <w:t xml:space="preserve"> links.txt”, containing useful URLs</w:t>
      </w:r>
    </w:p>
    <w:p w14:paraId="463514C6" w14:textId="77777777" w:rsidR="000302FB" w:rsidRDefault="000302FB" w:rsidP="000302FB">
      <w:pPr>
        <w:widowControl w:val="0"/>
        <w:autoSpaceDE w:val="0"/>
        <w:autoSpaceDN w:val="0"/>
        <w:adjustRightInd w:val="0"/>
        <w:rPr>
          <w:rFonts w:ascii="Verdana" w:hAnsi="Verdana" w:cs="Verdana"/>
          <w:sz w:val="22"/>
          <w:szCs w:val="28"/>
        </w:rPr>
      </w:pPr>
    </w:p>
    <w:p w14:paraId="5BD15F8B" w14:textId="48D65BC4" w:rsidR="00C16451" w:rsidRDefault="000302FB" w:rsidP="000302FB">
      <w:pPr>
        <w:rPr>
          <w:rFonts w:ascii="Verdana" w:hAnsi="Verdana" w:cs="Verdana"/>
          <w:sz w:val="22"/>
          <w:szCs w:val="28"/>
        </w:rPr>
      </w:pPr>
      <w:r>
        <w:rPr>
          <w:rFonts w:ascii="Verdana" w:hAnsi="Verdana" w:cs="Verdana"/>
          <w:sz w:val="22"/>
          <w:szCs w:val="28"/>
        </w:rPr>
        <w:t xml:space="preserve">Print the Evaluation pages with the list of commands to execute and practice the contents. When you are ready for evaluation </w:t>
      </w:r>
      <w:r w:rsidR="001A7F05">
        <w:rPr>
          <w:rFonts w:ascii="Verdana" w:hAnsi="Verdana" w:cs="Verdana"/>
          <w:sz w:val="22"/>
          <w:szCs w:val="28"/>
        </w:rPr>
        <w:t xml:space="preserve">develop the script to </w:t>
      </w:r>
      <w:r>
        <w:rPr>
          <w:rFonts w:ascii="Verdana" w:hAnsi="Verdana" w:cs="Verdana"/>
          <w:sz w:val="22"/>
          <w:szCs w:val="28"/>
        </w:rPr>
        <w:t xml:space="preserve">perform the commands. Submit the </w:t>
      </w:r>
      <w:r w:rsidR="001A7F05">
        <w:rPr>
          <w:rFonts w:ascii="Verdana" w:hAnsi="Verdana" w:cs="Verdana"/>
          <w:sz w:val="22"/>
          <w:szCs w:val="28"/>
        </w:rPr>
        <w:t>script and specified files</w:t>
      </w:r>
      <w:r>
        <w:rPr>
          <w:rFonts w:ascii="Verdana" w:hAnsi="Verdana" w:cs="Verdana"/>
          <w:sz w:val="22"/>
          <w:szCs w:val="28"/>
        </w:rPr>
        <w:t xml:space="preserve"> to the instructor for marking.</w:t>
      </w:r>
    </w:p>
    <w:p w14:paraId="03896ABA" w14:textId="77777777" w:rsidR="000302FB" w:rsidRDefault="000302FB" w:rsidP="000302FB">
      <w:pPr>
        <w:rPr>
          <w:rFonts w:ascii="Verdana" w:hAnsi="Verdana" w:cs="Calibri-Bold"/>
          <w:sz w:val="28"/>
          <w:szCs w:val="28"/>
        </w:rPr>
      </w:pPr>
    </w:p>
    <w:p w14:paraId="35B89A67" w14:textId="558148C4" w:rsidR="00514DC9" w:rsidRPr="00F76F68" w:rsidRDefault="00514DC9" w:rsidP="00E411FF">
      <w:pPr>
        <w:widowControl w:val="0"/>
        <w:autoSpaceDE w:val="0"/>
        <w:autoSpaceDN w:val="0"/>
        <w:adjustRightInd w:val="0"/>
        <w:rPr>
          <w:rFonts w:ascii="Verdana" w:hAnsi="Verdana" w:cs="Calibri-Bold"/>
          <w:sz w:val="28"/>
          <w:szCs w:val="28"/>
        </w:rPr>
      </w:pPr>
      <w:r w:rsidRPr="00F76F68">
        <w:rPr>
          <w:rFonts w:ascii="Verdana" w:hAnsi="Verdana" w:cs="Calibri-Bold"/>
          <w:sz w:val="28"/>
          <w:szCs w:val="28"/>
        </w:rPr>
        <w:t>Evaluation:</w:t>
      </w:r>
    </w:p>
    <w:p w14:paraId="06082276" w14:textId="118D738F" w:rsidR="00C40FF2" w:rsidRPr="00F76F68" w:rsidRDefault="00F76F68" w:rsidP="00514DC9">
      <w:pPr>
        <w:widowControl w:val="0"/>
        <w:autoSpaceDE w:val="0"/>
        <w:autoSpaceDN w:val="0"/>
        <w:adjustRightInd w:val="0"/>
        <w:rPr>
          <w:rFonts w:ascii="Verdana" w:hAnsi="Verdana" w:cs="Calibri-Bold"/>
          <w:sz w:val="22"/>
          <w:szCs w:val="22"/>
        </w:rPr>
      </w:pPr>
      <w:r>
        <w:rPr>
          <w:rFonts w:ascii="Verdana" w:hAnsi="Verdana" w:cs="Calibri-Bold"/>
          <w:sz w:val="22"/>
          <w:szCs w:val="22"/>
        </w:rPr>
        <w:t>This assig</w:t>
      </w:r>
      <w:r w:rsidR="00E85FBD">
        <w:rPr>
          <w:rFonts w:ascii="Verdana" w:hAnsi="Verdana" w:cs="Calibri-Bold"/>
          <w:sz w:val="22"/>
          <w:szCs w:val="22"/>
        </w:rPr>
        <w:t>nment is worth 15</w:t>
      </w:r>
      <w:r w:rsidR="00514DC9" w:rsidRPr="00F76F68">
        <w:rPr>
          <w:rFonts w:ascii="Verdana" w:hAnsi="Verdana" w:cs="Calibri-Bold"/>
          <w:sz w:val="22"/>
          <w:szCs w:val="22"/>
        </w:rPr>
        <w:t xml:space="preserve"> </w:t>
      </w:r>
      <w:r>
        <w:rPr>
          <w:rFonts w:ascii="Verdana" w:hAnsi="Verdana" w:cs="Calibri-Bold"/>
          <w:sz w:val="22"/>
          <w:szCs w:val="22"/>
        </w:rPr>
        <w:t>marks</w:t>
      </w:r>
      <w:r w:rsidR="002A68B5" w:rsidRPr="00F76F68">
        <w:rPr>
          <w:rFonts w:ascii="Verdana" w:hAnsi="Verdana" w:cs="Calibri-Bold"/>
          <w:sz w:val="22"/>
          <w:szCs w:val="22"/>
        </w:rPr>
        <w:t xml:space="preserve">. Please see the marking rubric </w:t>
      </w:r>
      <w:r w:rsidR="00E411FF" w:rsidRPr="00F76F68">
        <w:rPr>
          <w:rFonts w:ascii="Verdana" w:hAnsi="Verdana" w:cs="Calibri-Bold"/>
          <w:sz w:val="22"/>
          <w:szCs w:val="22"/>
        </w:rPr>
        <w:t>below</w:t>
      </w:r>
      <w:r w:rsidR="002A68B5" w:rsidRPr="00F76F68">
        <w:rPr>
          <w:rFonts w:ascii="Verdana" w:hAnsi="Verdana" w:cs="Calibri-Bold"/>
          <w:sz w:val="22"/>
          <w:szCs w:val="22"/>
        </w:rPr>
        <w:t>.</w:t>
      </w:r>
    </w:p>
    <w:p w14:paraId="011EAF76" w14:textId="77777777" w:rsidR="00514DC9" w:rsidRPr="00F76F68" w:rsidRDefault="00514DC9" w:rsidP="00514DC9">
      <w:pPr>
        <w:widowControl w:val="0"/>
        <w:autoSpaceDE w:val="0"/>
        <w:autoSpaceDN w:val="0"/>
        <w:adjustRightInd w:val="0"/>
        <w:rPr>
          <w:rFonts w:ascii="Verdana" w:hAnsi="Verdana" w:cs="Calibri-Bold"/>
          <w:sz w:val="22"/>
          <w:szCs w:val="22"/>
        </w:rPr>
      </w:pPr>
    </w:p>
    <w:p w14:paraId="113DE3E3" w14:textId="77777777" w:rsidR="00514DC9" w:rsidRPr="00F76F68" w:rsidRDefault="00514DC9" w:rsidP="00514DC9">
      <w:pPr>
        <w:widowControl w:val="0"/>
        <w:autoSpaceDE w:val="0"/>
        <w:autoSpaceDN w:val="0"/>
        <w:adjustRightInd w:val="0"/>
        <w:rPr>
          <w:rFonts w:ascii="Verdana" w:hAnsi="Verdana" w:cs="Calibri-Bold"/>
          <w:sz w:val="28"/>
          <w:szCs w:val="28"/>
        </w:rPr>
      </w:pPr>
      <w:r w:rsidRPr="00F76F68">
        <w:rPr>
          <w:rFonts w:ascii="Verdana" w:hAnsi="Verdana" w:cs="Calibri-Bold"/>
          <w:sz w:val="28"/>
          <w:szCs w:val="28"/>
        </w:rPr>
        <w:t>Assignment Notes:</w:t>
      </w:r>
    </w:p>
    <w:p w14:paraId="0E5C40C7" w14:textId="77777777" w:rsidR="004B286D" w:rsidRPr="00F76F68" w:rsidRDefault="004B286D" w:rsidP="00211744">
      <w:pPr>
        <w:widowControl w:val="0"/>
        <w:autoSpaceDE w:val="0"/>
        <w:autoSpaceDN w:val="0"/>
        <w:adjustRightInd w:val="0"/>
        <w:rPr>
          <w:rFonts w:ascii="Verdana" w:hAnsi="Verdana" w:cs="Calibri-Bold"/>
          <w:sz w:val="22"/>
          <w:szCs w:val="22"/>
        </w:rPr>
      </w:pPr>
    </w:p>
    <w:p w14:paraId="0DA1A2B1" w14:textId="77777777" w:rsidR="000302FB" w:rsidRDefault="000302FB" w:rsidP="00F76F68">
      <w:pPr>
        <w:widowControl w:val="0"/>
        <w:autoSpaceDE w:val="0"/>
        <w:autoSpaceDN w:val="0"/>
        <w:adjustRightInd w:val="0"/>
        <w:rPr>
          <w:rFonts w:ascii="Verdana" w:hAnsi="Verdana" w:cs="Calibri-Bold"/>
          <w:color w:val="000000"/>
          <w:sz w:val="22"/>
          <w:szCs w:val="20"/>
        </w:rPr>
      </w:pPr>
      <w:r w:rsidRPr="00F76F68">
        <w:rPr>
          <w:rFonts w:ascii="Verdana" w:hAnsi="Verdana" w:cs="Calibri-Bold"/>
          <w:color w:val="000000"/>
          <w:sz w:val="22"/>
          <w:szCs w:val="20"/>
        </w:rPr>
        <w:t xml:space="preserve">The assignment must be </w:t>
      </w:r>
      <w:r>
        <w:rPr>
          <w:rFonts w:ascii="Verdana" w:hAnsi="Verdana" w:cs="Calibri-Bold"/>
          <w:color w:val="000000"/>
          <w:sz w:val="22"/>
          <w:szCs w:val="20"/>
        </w:rPr>
        <w:t>completed and a copy of the Evaluation Sheet including a hardcopy of the script file created and the 3 versions of the corrected text files submitted to the instructor on or before the due date</w:t>
      </w:r>
      <w:r w:rsidR="00E411FF" w:rsidRPr="00F76F68">
        <w:rPr>
          <w:rFonts w:ascii="Verdana" w:hAnsi="Verdana" w:cs="Calibri-Bold"/>
          <w:color w:val="000000"/>
          <w:sz w:val="22"/>
          <w:szCs w:val="20"/>
        </w:rPr>
        <w:t>.</w:t>
      </w:r>
      <w:r w:rsidR="00E9468E">
        <w:rPr>
          <w:rFonts w:ascii="Verdana" w:hAnsi="Verdana" w:cs="Calibri-Bold"/>
          <w:color w:val="000000"/>
          <w:sz w:val="22"/>
          <w:szCs w:val="20"/>
        </w:rPr>
        <w:t xml:space="preserve"> </w:t>
      </w:r>
    </w:p>
    <w:p w14:paraId="323A2144" w14:textId="77777777" w:rsidR="000302FB" w:rsidRDefault="000302FB" w:rsidP="00F76F68">
      <w:pPr>
        <w:widowControl w:val="0"/>
        <w:autoSpaceDE w:val="0"/>
        <w:autoSpaceDN w:val="0"/>
        <w:adjustRightInd w:val="0"/>
        <w:rPr>
          <w:rFonts w:ascii="Verdana" w:hAnsi="Verdana" w:cs="Calibri-Bold"/>
          <w:color w:val="000000"/>
          <w:sz w:val="22"/>
          <w:szCs w:val="20"/>
        </w:rPr>
      </w:pPr>
    </w:p>
    <w:p w14:paraId="4F747CC8" w14:textId="11C3BBCC" w:rsidR="004B286D" w:rsidRDefault="002C0738" w:rsidP="00F76F68">
      <w:pPr>
        <w:widowControl w:val="0"/>
        <w:autoSpaceDE w:val="0"/>
        <w:autoSpaceDN w:val="0"/>
        <w:adjustRightInd w:val="0"/>
        <w:rPr>
          <w:rFonts w:ascii="Verdana" w:hAnsi="Verdana" w:cs="Calibri-Bold"/>
          <w:color w:val="000000"/>
          <w:sz w:val="22"/>
          <w:szCs w:val="20"/>
        </w:rPr>
      </w:pPr>
      <w:r w:rsidRPr="00F76F68">
        <w:rPr>
          <w:rFonts w:ascii="Verdana" w:hAnsi="Verdana" w:cs="Calibri-Bold"/>
          <w:color w:val="000000"/>
          <w:sz w:val="22"/>
          <w:szCs w:val="20"/>
        </w:rPr>
        <w:t xml:space="preserve">If your assignment is late please </w:t>
      </w:r>
      <w:proofErr w:type="gramStart"/>
      <w:r w:rsidR="00CE6BB2">
        <w:rPr>
          <w:rFonts w:ascii="Verdana" w:hAnsi="Verdana" w:cs="Calibri-Bold"/>
          <w:color w:val="000000"/>
          <w:sz w:val="22"/>
          <w:szCs w:val="20"/>
        </w:rPr>
        <w:t>submit</w:t>
      </w:r>
      <w:proofErr w:type="gramEnd"/>
      <w:r w:rsidR="00CE6BB2">
        <w:rPr>
          <w:rFonts w:ascii="Verdana" w:hAnsi="Verdana" w:cs="Calibri-Bold"/>
          <w:color w:val="000000"/>
          <w:sz w:val="22"/>
          <w:szCs w:val="20"/>
        </w:rPr>
        <w:t xml:space="preserve"> it to the Brightspace drop box</w:t>
      </w:r>
      <w:r w:rsidRPr="00F76F68">
        <w:rPr>
          <w:rFonts w:ascii="Verdana" w:hAnsi="Verdana" w:cs="Calibri-Bold"/>
          <w:color w:val="000000"/>
          <w:sz w:val="22"/>
          <w:szCs w:val="20"/>
        </w:rPr>
        <w:t xml:space="preserve"> to confirm submission. This will constitute the timestamp for evaluating any late penalty the assignment may incur.</w:t>
      </w:r>
    </w:p>
    <w:p w14:paraId="1ABBCA86" w14:textId="77777777" w:rsidR="00E9468E" w:rsidRPr="00F76F68" w:rsidRDefault="00E9468E" w:rsidP="00F76F68">
      <w:pPr>
        <w:widowControl w:val="0"/>
        <w:autoSpaceDE w:val="0"/>
        <w:autoSpaceDN w:val="0"/>
        <w:adjustRightInd w:val="0"/>
        <w:rPr>
          <w:rFonts w:ascii="Verdana" w:hAnsi="Verdana"/>
          <w:sz w:val="22"/>
        </w:rPr>
      </w:pPr>
    </w:p>
    <w:p w14:paraId="75EB659F" w14:textId="77777777" w:rsidR="004B286D" w:rsidRDefault="004B286D" w:rsidP="004B286D">
      <w:pPr>
        <w:widowControl w:val="0"/>
        <w:autoSpaceDE w:val="0"/>
        <w:autoSpaceDN w:val="0"/>
        <w:adjustRightInd w:val="0"/>
        <w:rPr>
          <w:rFonts w:ascii="Verdana" w:hAnsi="Verdana" w:cs="Calibri-Bold"/>
          <w:b/>
          <w:sz w:val="28"/>
          <w:szCs w:val="22"/>
        </w:rPr>
      </w:pPr>
      <w:r w:rsidRPr="00F76F68">
        <w:rPr>
          <w:rFonts w:ascii="Verdana" w:hAnsi="Verdana" w:cs="Calibri-Bold"/>
          <w:b/>
          <w:sz w:val="28"/>
          <w:szCs w:val="22"/>
        </w:rPr>
        <w:t>Marking Rubric</w:t>
      </w:r>
    </w:p>
    <w:p w14:paraId="62A689AF" w14:textId="0C3258C5" w:rsidR="00B1150A" w:rsidRDefault="00393DBA" w:rsidP="004B286D">
      <w:pPr>
        <w:widowControl w:val="0"/>
        <w:autoSpaceDE w:val="0"/>
        <w:autoSpaceDN w:val="0"/>
        <w:adjustRightInd w:val="0"/>
        <w:rPr>
          <w:rFonts w:ascii="Verdana" w:hAnsi="Verdana" w:cs="Calibri-Bold"/>
          <w:b/>
          <w:sz w:val="28"/>
          <w:szCs w:val="22"/>
        </w:rPr>
      </w:pPr>
      <w:r>
        <w:rPr>
          <w:rFonts w:ascii="Verdana" w:hAnsi="Verdana" w:cs="Calibri-Bold"/>
          <w:b/>
          <w:sz w:val="28"/>
          <w:szCs w:val="22"/>
        </w:rPr>
        <w:t>Name:</w:t>
      </w:r>
    </w:p>
    <w:tbl>
      <w:tblPr>
        <w:tblStyle w:val="TableGrid"/>
        <w:tblW w:w="8897" w:type="dxa"/>
        <w:tblLook w:val="04A0" w:firstRow="1" w:lastRow="0" w:firstColumn="1" w:lastColumn="0" w:noHBand="0" w:noVBand="1"/>
      </w:tblPr>
      <w:tblGrid>
        <w:gridCol w:w="970"/>
        <w:gridCol w:w="909"/>
        <w:gridCol w:w="7656"/>
      </w:tblGrid>
      <w:tr w:rsidR="004C12E5" w14:paraId="1453DE01" w14:textId="77777777" w:rsidTr="000302FB">
        <w:trPr>
          <w:cantSplit/>
        </w:trPr>
        <w:tc>
          <w:tcPr>
            <w:tcW w:w="1179" w:type="dxa"/>
          </w:tcPr>
          <w:p w14:paraId="29FCE168" w14:textId="3653716B" w:rsidR="000302FB" w:rsidRPr="00B1150A" w:rsidRDefault="000302FB" w:rsidP="00397A0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/>
                <w:b/>
                <w:sz w:val="22"/>
                <w:szCs w:val="22"/>
              </w:rPr>
            </w:pPr>
            <w:r>
              <w:rPr>
                <w:rFonts w:ascii="Verdana" w:hAnsi="Verdana"/>
                <w:b/>
                <w:sz w:val="22"/>
                <w:szCs w:val="22"/>
              </w:rPr>
              <w:t>Marks</w:t>
            </w:r>
          </w:p>
        </w:tc>
        <w:tc>
          <w:tcPr>
            <w:tcW w:w="1129" w:type="dxa"/>
          </w:tcPr>
          <w:p w14:paraId="65601CA9" w14:textId="4C00EEDF" w:rsidR="000302FB" w:rsidRPr="00B1150A" w:rsidRDefault="000302FB" w:rsidP="00B1150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 w:cs="Calibri-Bold"/>
                <w:b/>
                <w:sz w:val="22"/>
                <w:szCs w:val="22"/>
              </w:rPr>
            </w:pPr>
            <w:r>
              <w:rPr>
                <w:rFonts w:ascii="Verdana" w:hAnsi="Verdana"/>
                <w:b/>
                <w:sz w:val="22"/>
                <w:szCs w:val="22"/>
              </w:rPr>
              <w:t>Score</w:t>
            </w:r>
          </w:p>
        </w:tc>
        <w:tc>
          <w:tcPr>
            <w:tcW w:w="6589" w:type="dxa"/>
          </w:tcPr>
          <w:p w14:paraId="0F3A6C12" w14:textId="4DA6EC78" w:rsidR="000302FB" w:rsidRDefault="000302FB" w:rsidP="00E9468E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Item Description</w:t>
            </w:r>
          </w:p>
        </w:tc>
      </w:tr>
      <w:tr w:rsidR="004C12E5" w14:paraId="30D5729E" w14:textId="77777777" w:rsidTr="000302FB">
        <w:trPr>
          <w:cantSplit/>
        </w:trPr>
        <w:tc>
          <w:tcPr>
            <w:tcW w:w="1179" w:type="dxa"/>
          </w:tcPr>
          <w:p w14:paraId="70789784" w14:textId="449AA341" w:rsidR="000302FB" w:rsidRPr="00B1150A" w:rsidRDefault="000302FB" w:rsidP="00B1150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 w:cs="Calibri-Bold"/>
                <w:b/>
                <w:sz w:val="22"/>
                <w:szCs w:val="22"/>
              </w:rPr>
            </w:pPr>
            <w:r>
              <w:rPr>
                <w:rFonts w:ascii="Verdana" w:hAnsi="Verdana" w:cs="Calibri-Bold"/>
                <w:b/>
                <w:sz w:val="22"/>
                <w:szCs w:val="22"/>
              </w:rPr>
              <w:t>Set Up Work</w:t>
            </w:r>
          </w:p>
        </w:tc>
        <w:tc>
          <w:tcPr>
            <w:tcW w:w="1129" w:type="dxa"/>
          </w:tcPr>
          <w:p w14:paraId="5D5983E9" w14:textId="7B75C35C" w:rsidR="000302FB" w:rsidRPr="00B1150A" w:rsidRDefault="000302FB" w:rsidP="00B1150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 w:cs="Calibri-Bold"/>
                <w:b/>
                <w:sz w:val="22"/>
                <w:szCs w:val="22"/>
              </w:rPr>
            </w:pPr>
            <w:r>
              <w:rPr>
                <w:rFonts w:ascii="Verdana" w:hAnsi="Verdana" w:cs="Calibri-Bold"/>
                <w:b/>
                <w:sz w:val="22"/>
                <w:szCs w:val="22"/>
              </w:rPr>
              <w:t>N/A</w:t>
            </w:r>
          </w:p>
        </w:tc>
        <w:tc>
          <w:tcPr>
            <w:tcW w:w="6589" w:type="dxa"/>
          </w:tcPr>
          <w:p w14:paraId="63222819" w14:textId="4236FB07" w:rsidR="000302FB" w:rsidRDefault="000302FB" w:rsidP="000302FB">
            <w:pPr>
              <w:autoSpaceDE w:val="0"/>
              <w:autoSpaceDN w:val="0"/>
              <w:adjustRightInd w:val="0"/>
              <w:rPr>
                <w:rFonts w:ascii="Arial Narrow" w:hAnsi="Arial Narrow" w:cs="Bembo"/>
              </w:rPr>
            </w:pPr>
            <w:r>
              <w:rPr>
                <w:rFonts w:ascii="Arial Narrow" w:hAnsi="Arial Narrow" w:cs="Bembo"/>
              </w:rPr>
              <w:t>Before starting this assignment, fet</w:t>
            </w:r>
            <w:r w:rsidR="00CE6BB2">
              <w:rPr>
                <w:rFonts w:ascii="Arial Narrow" w:hAnsi="Arial Narrow" w:cs="Bembo"/>
              </w:rPr>
              <w:t>ch a copy of the file text_for_5</w:t>
            </w:r>
            <w:r>
              <w:rPr>
                <w:rFonts w:ascii="Arial Narrow" w:hAnsi="Arial Narrow" w:cs="Bembo"/>
              </w:rPr>
              <w:t>.txt from the S: drive and put it in the Documents directory for your user on your Mint VM. Work with the commands in the shell before creating the final script for submission</w:t>
            </w:r>
          </w:p>
        </w:tc>
      </w:tr>
      <w:tr w:rsidR="00FB2F52" w14:paraId="44605237" w14:textId="77777777" w:rsidTr="00802957">
        <w:trPr>
          <w:cantSplit/>
          <w:trHeight w:val="12173"/>
        </w:trPr>
        <w:tc>
          <w:tcPr>
            <w:tcW w:w="1179" w:type="dxa"/>
          </w:tcPr>
          <w:p w14:paraId="54830D0D" w14:textId="23BDE217" w:rsidR="000302FB" w:rsidRPr="00B1150A" w:rsidRDefault="000302FB" w:rsidP="00B1150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 w:cs="Calibri-Bold"/>
                <w:b/>
                <w:sz w:val="22"/>
                <w:szCs w:val="22"/>
              </w:rPr>
            </w:pPr>
            <w:r>
              <w:rPr>
                <w:rFonts w:ascii="Verdana" w:hAnsi="Verdana" w:cs="Calibri-Bold"/>
                <w:b/>
                <w:sz w:val="22"/>
                <w:szCs w:val="22"/>
              </w:rPr>
              <w:lastRenderedPageBreak/>
              <w:t>1</w:t>
            </w:r>
          </w:p>
        </w:tc>
        <w:tc>
          <w:tcPr>
            <w:tcW w:w="1129" w:type="dxa"/>
          </w:tcPr>
          <w:p w14:paraId="42988350" w14:textId="77777777" w:rsidR="000302FB" w:rsidRPr="00B1150A" w:rsidRDefault="000302FB" w:rsidP="00B1150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 w:cs="Calibri-Bold"/>
                <w:b/>
                <w:sz w:val="22"/>
                <w:szCs w:val="22"/>
              </w:rPr>
            </w:pPr>
          </w:p>
        </w:tc>
        <w:tc>
          <w:tcPr>
            <w:tcW w:w="6589" w:type="dxa"/>
          </w:tcPr>
          <w:p w14:paraId="7BBF7D26" w14:textId="77777777" w:rsidR="000302FB" w:rsidRDefault="000302FB" w:rsidP="0085393E">
            <w:pPr>
              <w:widowControl w:val="0"/>
              <w:autoSpaceDE w:val="0"/>
              <w:autoSpaceDN w:val="0"/>
              <w:adjustRightInd w:val="0"/>
              <w:rPr>
                <w:rFonts w:ascii="Arial Narrow" w:hAnsi="Arial Narrow" w:cs="Bembo"/>
              </w:rPr>
            </w:pPr>
            <w:r>
              <w:rPr>
                <w:rFonts w:ascii="Arial Narrow" w:hAnsi="Arial Narrow" w:cs="Bembo"/>
              </w:rPr>
              <w:t xml:space="preserve">There is a spelling mistake in </w:t>
            </w:r>
            <w:r w:rsidR="00E85FBD">
              <w:rPr>
                <w:rFonts w:ascii="Arial Narrow" w:hAnsi="Arial Narrow" w:cs="Bembo"/>
              </w:rPr>
              <w:t>text_for_5.txt</w:t>
            </w:r>
            <w:r>
              <w:rPr>
                <w:rFonts w:ascii="Arial Narrow" w:hAnsi="Arial Narrow" w:cs="Bembo"/>
              </w:rPr>
              <w:t xml:space="preserve">, Linux is spelled </w:t>
            </w:r>
            <w:proofErr w:type="spellStart"/>
            <w:r>
              <w:rPr>
                <w:rFonts w:ascii="Arial Narrow" w:hAnsi="Arial Narrow" w:cs="Bembo"/>
              </w:rPr>
              <w:t>Linix</w:t>
            </w:r>
            <w:proofErr w:type="spellEnd"/>
            <w:r>
              <w:rPr>
                <w:rFonts w:ascii="Arial Narrow" w:hAnsi="Arial Narrow" w:cs="Bembo"/>
              </w:rPr>
              <w:t xml:space="preserve">. Use the substitute command of sed to correct the spelling error and create an output file called </w:t>
            </w:r>
            <w:r w:rsidR="00CE6BB2">
              <w:rPr>
                <w:rFonts w:ascii="Arial Narrow" w:hAnsi="Arial Narrow" w:cs="Bembo"/>
              </w:rPr>
              <w:t>5</w:t>
            </w:r>
            <w:r w:rsidR="00E85FBD">
              <w:rPr>
                <w:rFonts w:ascii="Arial Narrow" w:hAnsi="Arial Narrow" w:cs="Bembo"/>
              </w:rPr>
              <w:t>corrected</w:t>
            </w:r>
            <w:r>
              <w:rPr>
                <w:rFonts w:ascii="Arial Narrow" w:hAnsi="Arial Narrow" w:cs="Bembo"/>
              </w:rPr>
              <w:t>.txt.</w:t>
            </w:r>
          </w:p>
          <w:p w14:paraId="7FCC912A" w14:textId="77777777" w:rsidR="00EA25A4" w:rsidRDefault="00EA25A4" w:rsidP="0085393E">
            <w:pPr>
              <w:widowControl w:val="0"/>
              <w:autoSpaceDE w:val="0"/>
              <w:autoSpaceDN w:val="0"/>
              <w:adjustRightInd w:val="0"/>
              <w:rPr>
                <w:rFonts w:ascii="Arial Narrow" w:hAnsi="Arial Narrow" w:cs="Bembo"/>
                <w:szCs w:val="22"/>
              </w:rPr>
            </w:pPr>
          </w:p>
          <w:p w14:paraId="2FDF6A06" w14:textId="74F3D8A0" w:rsidR="00EA25A4" w:rsidRDefault="00802957" w:rsidP="0085393E">
            <w:pPr>
              <w:widowControl w:val="0"/>
              <w:autoSpaceDE w:val="0"/>
              <w:autoSpaceDN w:val="0"/>
              <w:adjustRightInd w:val="0"/>
              <w:rPr>
                <w:rFonts w:ascii="Arial Narrow" w:hAnsi="Arial Narrow" w:cs="Calibri-Bold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49CA59AD" wp14:editId="4A29B09D">
                  <wp:extent cx="4610100" cy="1328605"/>
                  <wp:effectExtent l="0" t="0" r="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4689" cy="1338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47165B" w14:textId="3C6952BF" w:rsidR="00AD77C1" w:rsidRDefault="00AD77C1" w:rsidP="0085393E">
            <w:pPr>
              <w:widowControl w:val="0"/>
              <w:autoSpaceDE w:val="0"/>
              <w:autoSpaceDN w:val="0"/>
              <w:adjustRightInd w:val="0"/>
              <w:rPr>
                <w:rFonts w:ascii="Arial Narrow" w:hAnsi="Arial Narrow" w:cs="Calibri-Bold"/>
                <w:szCs w:val="22"/>
              </w:rPr>
            </w:pPr>
          </w:p>
          <w:p w14:paraId="25242A81" w14:textId="760316EE" w:rsidR="00AD77C1" w:rsidRDefault="00802957" w:rsidP="0085393E">
            <w:pPr>
              <w:widowControl w:val="0"/>
              <w:autoSpaceDE w:val="0"/>
              <w:autoSpaceDN w:val="0"/>
              <w:adjustRightInd w:val="0"/>
              <w:rPr>
                <w:rFonts w:ascii="Arial Narrow" w:hAnsi="Arial Narrow" w:cs="Calibri-Bold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13702C4B" wp14:editId="17C40942">
                  <wp:extent cx="4594860" cy="4573056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3451" cy="4581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12E5" w14:paraId="53EADEE0" w14:textId="77777777" w:rsidTr="000302FB">
        <w:trPr>
          <w:cantSplit/>
        </w:trPr>
        <w:tc>
          <w:tcPr>
            <w:tcW w:w="1179" w:type="dxa"/>
          </w:tcPr>
          <w:p w14:paraId="3E3EF168" w14:textId="46975C27" w:rsidR="000302FB" w:rsidRPr="00B1150A" w:rsidRDefault="000302FB" w:rsidP="00B1150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 w:cs="Calibri-Bold"/>
                <w:b/>
                <w:sz w:val="22"/>
                <w:szCs w:val="22"/>
              </w:rPr>
            </w:pPr>
            <w:r>
              <w:rPr>
                <w:rFonts w:ascii="Verdana" w:hAnsi="Verdana" w:cs="Calibri-Bold"/>
                <w:b/>
                <w:sz w:val="22"/>
                <w:szCs w:val="22"/>
              </w:rPr>
              <w:lastRenderedPageBreak/>
              <w:t>1</w:t>
            </w:r>
          </w:p>
        </w:tc>
        <w:tc>
          <w:tcPr>
            <w:tcW w:w="1129" w:type="dxa"/>
          </w:tcPr>
          <w:p w14:paraId="0FBFEC10" w14:textId="77777777" w:rsidR="000302FB" w:rsidRPr="00B1150A" w:rsidRDefault="000302FB" w:rsidP="00B1150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 w:cs="Calibri-Bold"/>
                <w:b/>
                <w:sz w:val="22"/>
                <w:szCs w:val="22"/>
              </w:rPr>
            </w:pPr>
          </w:p>
        </w:tc>
        <w:tc>
          <w:tcPr>
            <w:tcW w:w="6589" w:type="dxa"/>
          </w:tcPr>
          <w:p w14:paraId="00B95D64" w14:textId="77777777" w:rsidR="000302FB" w:rsidRDefault="000302FB" w:rsidP="008C6F2C">
            <w:pPr>
              <w:widowControl w:val="0"/>
              <w:autoSpaceDE w:val="0"/>
              <w:autoSpaceDN w:val="0"/>
              <w:adjustRightInd w:val="0"/>
              <w:rPr>
                <w:rFonts w:ascii="Arial Narrow" w:hAnsi="Arial Narrow" w:cs="Calibri-Bold"/>
                <w:szCs w:val="22"/>
              </w:rPr>
            </w:pPr>
            <w:r>
              <w:rPr>
                <w:rFonts w:ascii="Arial Narrow" w:hAnsi="Arial Narrow" w:cs="Bembo"/>
              </w:rPr>
              <w:t>Develop a regular expression</w:t>
            </w:r>
            <w:r w:rsidR="00E85FBD">
              <w:rPr>
                <w:rFonts w:ascii="Arial Narrow" w:hAnsi="Arial Narrow" w:cs="Bembo"/>
              </w:rPr>
              <w:t xml:space="preserve"> that can find any room designation of a capital letter followed by </w:t>
            </w:r>
            <w:r w:rsidR="008C6F2C">
              <w:rPr>
                <w:rFonts w:ascii="Arial Narrow" w:hAnsi="Arial Narrow" w:cs="Bembo"/>
              </w:rPr>
              <w:t xml:space="preserve">a hyphen and then followed by </w:t>
            </w:r>
            <w:r w:rsidR="00E85FBD">
              <w:rPr>
                <w:rFonts w:ascii="Arial Narrow" w:hAnsi="Arial Narrow" w:cs="Bembo"/>
              </w:rPr>
              <w:t>exactly three digits. Use it</w:t>
            </w:r>
            <w:r>
              <w:rPr>
                <w:rFonts w:ascii="Arial Narrow" w:hAnsi="Arial Narrow" w:cs="Bembo"/>
              </w:rPr>
              <w:t xml:space="preserve"> to fi</w:t>
            </w:r>
            <w:r w:rsidR="00351833">
              <w:rPr>
                <w:rFonts w:ascii="Arial Narrow" w:hAnsi="Arial Narrow" w:cs="Bembo"/>
              </w:rPr>
              <w:t>nd the instructor’s office (C</w:t>
            </w:r>
            <w:r w:rsidR="008C6F2C">
              <w:rPr>
                <w:rFonts w:ascii="Arial Narrow" w:hAnsi="Arial Narrow" w:cs="Bembo"/>
              </w:rPr>
              <w:t>-</w:t>
            </w:r>
            <w:r w:rsidR="00351833">
              <w:rPr>
                <w:rFonts w:ascii="Arial Narrow" w:hAnsi="Arial Narrow" w:cs="Bembo"/>
              </w:rPr>
              <w:t>147</w:t>
            </w:r>
            <w:r>
              <w:rPr>
                <w:rFonts w:ascii="Arial Narrow" w:hAnsi="Arial Narrow" w:cs="Bembo"/>
              </w:rPr>
              <w:t xml:space="preserve">) in the file </w:t>
            </w:r>
            <w:r w:rsidR="00E85FBD">
              <w:rPr>
                <w:rFonts w:ascii="Arial Narrow" w:hAnsi="Arial Narrow" w:cs="Bembo"/>
              </w:rPr>
              <w:t>text_for_5.txt</w:t>
            </w:r>
            <w:r>
              <w:rPr>
                <w:rFonts w:ascii="Arial Narrow" w:hAnsi="Arial Narrow" w:cs="Bembo"/>
              </w:rPr>
              <w:t xml:space="preserve"> and use it in grep to locate the line.</w:t>
            </w:r>
            <w:r w:rsidR="008C6F2C">
              <w:rPr>
                <w:rFonts w:ascii="Arial Narrow" w:hAnsi="Arial Narrow" w:cs="Bembo"/>
              </w:rPr>
              <w:t xml:space="preserve"> </w:t>
            </w:r>
            <w:r w:rsidR="008C6F2C">
              <w:rPr>
                <w:rFonts w:ascii="Arial Narrow" w:hAnsi="Arial Narrow" w:cs="Calibri-Bold"/>
                <w:szCs w:val="22"/>
              </w:rPr>
              <w:t>Do not use the literal string for the office number!</w:t>
            </w:r>
          </w:p>
          <w:p w14:paraId="5BF4A4B3" w14:textId="25DC563B" w:rsidR="00DF0AB4" w:rsidRDefault="00DF0AB4" w:rsidP="008C6F2C">
            <w:pPr>
              <w:widowControl w:val="0"/>
              <w:autoSpaceDE w:val="0"/>
              <w:autoSpaceDN w:val="0"/>
              <w:adjustRightInd w:val="0"/>
              <w:rPr>
                <w:rFonts w:ascii="Arial Narrow" w:hAnsi="Arial Narrow" w:cs="Calibri-Bold"/>
                <w:szCs w:val="22"/>
              </w:rPr>
            </w:pPr>
          </w:p>
          <w:p w14:paraId="10E4CE3C" w14:textId="5AD98AB3" w:rsidR="00DF0AB4" w:rsidRPr="00DF0AB4" w:rsidRDefault="00DF0AB4" w:rsidP="008C6F2C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Cs w:val="22"/>
              </w:rPr>
            </w:pPr>
            <w:r w:rsidRPr="00DF0AB4">
              <w:rPr>
                <w:rFonts w:ascii="Courier New" w:hAnsi="Courier New" w:cs="Courier New"/>
                <w:szCs w:val="22"/>
              </w:rPr>
              <w:t>sed ‘s/\([A-</w:t>
            </w:r>
            <w:proofErr w:type="gramStart"/>
            <w:r w:rsidRPr="00DF0AB4">
              <w:rPr>
                <w:rFonts w:ascii="Courier New" w:hAnsi="Courier New" w:cs="Courier New"/>
                <w:szCs w:val="22"/>
              </w:rPr>
              <w:t>Z]\</w:t>
            </w:r>
            <w:proofErr w:type="gramEnd"/>
            <w:r w:rsidRPr="00DF0AB4">
              <w:rPr>
                <w:rFonts w:ascii="Courier New" w:hAnsi="Courier New" w:cs="Courier New"/>
                <w:szCs w:val="22"/>
              </w:rPr>
              <w:t>)\([0-9]\)</w:t>
            </w:r>
            <w:r>
              <w:rPr>
                <w:rFonts w:ascii="Courier New" w:hAnsi="Courier New" w:cs="Courier New"/>
                <w:szCs w:val="22"/>
              </w:rPr>
              <w:t>/</w:t>
            </w:r>
            <w:r w:rsidRPr="00DF0AB4">
              <w:rPr>
                <w:rFonts w:ascii="Courier New" w:hAnsi="Courier New" w:cs="Courier New"/>
                <w:szCs w:val="22"/>
              </w:rPr>
              <w:t>\1-\2/g’ text_for_5.txt</w:t>
            </w:r>
          </w:p>
          <w:p w14:paraId="1C73E9C8" w14:textId="66AACA98" w:rsidR="00DF0AB4" w:rsidRDefault="00DF0AB4" w:rsidP="008C6F2C">
            <w:pPr>
              <w:widowControl w:val="0"/>
              <w:autoSpaceDE w:val="0"/>
              <w:autoSpaceDN w:val="0"/>
              <w:adjustRightInd w:val="0"/>
              <w:rPr>
                <w:rFonts w:ascii="Arial Narrow" w:hAnsi="Arial Narrow" w:cs="Calibri-Bold"/>
                <w:szCs w:val="22"/>
              </w:rPr>
            </w:pPr>
          </w:p>
          <w:p w14:paraId="412B13B1" w14:textId="3AFBC7AB" w:rsidR="00131EF7" w:rsidRDefault="00131EF7" w:rsidP="008C6F2C">
            <w:pPr>
              <w:widowControl w:val="0"/>
              <w:autoSpaceDE w:val="0"/>
              <w:autoSpaceDN w:val="0"/>
              <w:adjustRightInd w:val="0"/>
              <w:rPr>
                <w:rFonts w:ascii="Arial Narrow" w:hAnsi="Arial Narrow" w:cs="Calibri-Bold"/>
                <w:szCs w:val="22"/>
              </w:rPr>
            </w:pPr>
            <w:r>
              <w:rPr>
                <w:rFonts w:ascii="Arial Narrow" w:hAnsi="Arial Narrow" w:cs="Calibri-Bold"/>
                <w:szCs w:val="22"/>
              </w:rPr>
              <w:t>(when saving it as well)</w:t>
            </w:r>
          </w:p>
          <w:p w14:paraId="34748676" w14:textId="6B183615" w:rsidR="00131EF7" w:rsidRPr="00DF0AB4" w:rsidRDefault="00131EF7" w:rsidP="00131EF7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Cs w:val="22"/>
              </w:rPr>
            </w:pPr>
            <w:r w:rsidRPr="00DF0AB4">
              <w:rPr>
                <w:rFonts w:ascii="Courier New" w:hAnsi="Courier New" w:cs="Courier New"/>
                <w:szCs w:val="22"/>
              </w:rPr>
              <w:t xml:space="preserve">sed </w:t>
            </w:r>
            <w:r>
              <w:rPr>
                <w:rFonts w:ascii="Courier New" w:hAnsi="Courier New" w:cs="Courier New"/>
                <w:b/>
                <w:bCs/>
                <w:szCs w:val="22"/>
              </w:rPr>
              <w:t>-</w:t>
            </w:r>
            <w:proofErr w:type="spellStart"/>
            <w:r>
              <w:rPr>
                <w:rFonts w:ascii="Courier New" w:hAnsi="Courier New" w:cs="Courier New"/>
                <w:b/>
                <w:bCs/>
                <w:szCs w:val="22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szCs w:val="22"/>
              </w:rPr>
              <w:t xml:space="preserve"> </w:t>
            </w:r>
            <w:r w:rsidRPr="00DF0AB4">
              <w:rPr>
                <w:rFonts w:ascii="Courier New" w:hAnsi="Courier New" w:cs="Courier New"/>
                <w:szCs w:val="22"/>
              </w:rPr>
              <w:t>‘s/\([A-</w:t>
            </w:r>
            <w:proofErr w:type="gramStart"/>
            <w:r w:rsidRPr="00DF0AB4">
              <w:rPr>
                <w:rFonts w:ascii="Courier New" w:hAnsi="Courier New" w:cs="Courier New"/>
                <w:szCs w:val="22"/>
              </w:rPr>
              <w:t>Z]\</w:t>
            </w:r>
            <w:proofErr w:type="gramEnd"/>
            <w:r w:rsidRPr="00DF0AB4">
              <w:rPr>
                <w:rFonts w:ascii="Courier New" w:hAnsi="Courier New" w:cs="Courier New"/>
                <w:szCs w:val="22"/>
              </w:rPr>
              <w:t>)\([0-9]\)</w:t>
            </w:r>
            <w:r>
              <w:rPr>
                <w:rFonts w:ascii="Courier New" w:hAnsi="Courier New" w:cs="Courier New"/>
                <w:szCs w:val="22"/>
              </w:rPr>
              <w:t>/</w:t>
            </w:r>
            <w:r w:rsidRPr="00DF0AB4">
              <w:rPr>
                <w:rFonts w:ascii="Courier New" w:hAnsi="Courier New" w:cs="Courier New"/>
                <w:szCs w:val="22"/>
              </w:rPr>
              <w:t>\1-\2/g’ text_for_5.txt</w:t>
            </w:r>
          </w:p>
          <w:p w14:paraId="6827B4B3" w14:textId="77777777" w:rsidR="00131EF7" w:rsidRDefault="00131EF7" w:rsidP="008C6F2C">
            <w:pPr>
              <w:widowControl w:val="0"/>
              <w:autoSpaceDE w:val="0"/>
              <w:autoSpaceDN w:val="0"/>
              <w:adjustRightInd w:val="0"/>
              <w:rPr>
                <w:rFonts w:ascii="Arial Narrow" w:hAnsi="Arial Narrow" w:cs="Calibri-Bold"/>
                <w:szCs w:val="22"/>
              </w:rPr>
            </w:pPr>
          </w:p>
          <w:p w14:paraId="637CE260" w14:textId="77777777" w:rsidR="00DF0AB4" w:rsidRDefault="00DF0AB4" w:rsidP="008C6F2C">
            <w:pPr>
              <w:widowControl w:val="0"/>
              <w:autoSpaceDE w:val="0"/>
              <w:autoSpaceDN w:val="0"/>
              <w:adjustRightInd w:val="0"/>
              <w:rPr>
                <w:rFonts w:ascii="Arial Narrow" w:hAnsi="Arial Narrow" w:cs="Calibri-Bold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6BDFDADB" wp14:editId="0A26172E">
                  <wp:extent cx="4716780" cy="3345420"/>
                  <wp:effectExtent l="0" t="0" r="762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9575" cy="3354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B66FCA" w14:textId="77777777" w:rsidR="00DF0AB4" w:rsidRDefault="00DF0AB4" w:rsidP="008C6F2C">
            <w:pPr>
              <w:widowControl w:val="0"/>
              <w:autoSpaceDE w:val="0"/>
              <w:autoSpaceDN w:val="0"/>
              <w:adjustRightInd w:val="0"/>
              <w:rPr>
                <w:rFonts w:ascii="Arial Narrow" w:hAnsi="Arial Narrow" w:cs="Calibri-Bold"/>
                <w:szCs w:val="22"/>
              </w:rPr>
            </w:pPr>
          </w:p>
          <w:p w14:paraId="5D2E7B07" w14:textId="77777777" w:rsidR="00DF0AB4" w:rsidRDefault="00600452" w:rsidP="008C6F2C">
            <w:pPr>
              <w:widowControl w:val="0"/>
              <w:autoSpaceDE w:val="0"/>
              <w:autoSpaceDN w:val="0"/>
              <w:adjustRightInd w:val="0"/>
              <w:rPr>
                <w:rFonts w:ascii="Arial Narrow" w:hAnsi="Arial Narrow" w:cs="Calibri-Bold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78E9335D" wp14:editId="56162D3D">
                  <wp:extent cx="4699942" cy="342900"/>
                  <wp:effectExtent l="0" t="0" r="571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0610" cy="396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3FD83E" w14:textId="77777777" w:rsidR="00131EF7" w:rsidRDefault="00131EF7" w:rsidP="008C6F2C">
            <w:pPr>
              <w:widowControl w:val="0"/>
              <w:autoSpaceDE w:val="0"/>
              <w:autoSpaceDN w:val="0"/>
              <w:adjustRightInd w:val="0"/>
              <w:rPr>
                <w:rFonts w:ascii="Arial Narrow" w:hAnsi="Arial Narrow" w:cs="Calibri-Bold"/>
                <w:szCs w:val="22"/>
              </w:rPr>
            </w:pPr>
          </w:p>
          <w:p w14:paraId="3A9E5CF9" w14:textId="7DF73AE5" w:rsidR="00131EF7" w:rsidRDefault="00131EF7" w:rsidP="008C6F2C">
            <w:pPr>
              <w:widowControl w:val="0"/>
              <w:autoSpaceDE w:val="0"/>
              <w:autoSpaceDN w:val="0"/>
              <w:adjustRightInd w:val="0"/>
              <w:rPr>
                <w:rFonts w:ascii="Arial Narrow" w:hAnsi="Arial Narrow" w:cs="Calibri-Bold"/>
                <w:szCs w:val="22"/>
              </w:rPr>
            </w:pPr>
            <w:r>
              <w:rPr>
                <w:rFonts w:ascii="Arial Narrow" w:hAnsi="Arial Narrow" w:cs="Calibri-Bold"/>
                <w:szCs w:val="22"/>
              </w:rPr>
              <w:t>Using grep to locate the line:</w:t>
            </w:r>
          </w:p>
          <w:p w14:paraId="336F14F4" w14:textId="77777777" w:rsidR="00B07860" w:rsidRDefault="00B07860" w:rsidP="008C6F2C">
            <w:pPr>
              <w:widowControl w:val="0"/>
              <w:autoSpaceDE w:val="0"/>
              <w:autoSpaceDN w:val="0"/>
              <w:adjustRightInd w:val="0"/>
              <w:rPr>
                <w:rFonts w:ascii="Arial Narrow" w:hAnsi="Arial Narrow" w:cs="Calibri-Bold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FC4F4DC" wp14:editId="1D2DB7F7">
                  <wp:extent cx="4671060" cy="65416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6203" cy="673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5C70E0" w14:textId="77777777" w:rsidR="00B07860" w:rsidRDefault="00B07860" w:rsidP="008C6F2C">
            <w:pPr>
              <w:widowControl w:val="0"/>
              <w:autoSpaceDE w:val="0"/>
              <w:autoSpaceDN w:val="0"/>
              <w:adjustRightInd w:val="0"/>
              <w:rPr>
                <w:rFonts w:ascii="Arial Narrow" w:hAnsi="Arial Narrow" w:cs="Calibri-Bold"/>
                <w:szCs w:val="22"/>
              </w:rPr>
            </w:pPr>
          </w:p>
          <w:p w14:paraId="6D1C71B1" w14:textId="66F76FD1" w:rsidR="00B07860" w:rsidRDefault="00B07860" w:rsidP="008C6F2C">
            <w:pPr>
              <w:widowControl w:val="0"/>
              <w:autoSpaceDE w:val="0"/>
              <w:autoSpaceDN w:val="0"/>
              <w:adjustRightInd w:val="0"/>
              <w:rPr>
                <w:rFonts w:ascii="Arial Narrow" w:hAnsi="Arial Narrow" w:cs="Calibri-Bold"/>
                <w:szCs w:val="22"/>
              </w:rPr>
            </w:pPr>
          </w:p>
        </w:tc>
      </w:tr>
      <w:tr w:rsidR="00FB2F52" w14:paraId="375D8750" w14:textId="77777777" w:rsidTr="000302FB">
        <w:trPr>
          <w:cantSplit/>
        </w:trPr>
        <w:tc>
          <w:tcPr>
            <w:tcW w:w="1179" w:type="dxa"/>
          </w:tcPr>
          <w:p w14:paraId="3C174A5B" w14:textId="77777777" w:rsidR="00B07860" w:rsidRDefault="00B07860" w:rsidP="00B1150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 w:cs="Calibri-Bold"/>
                <w:b/>
                <w:sz w:val="22"/>
                <w:szCs w:val="22"/>
              </w:rPr>
            </w:pPr>
          </w:p>
        </w:tc>
        <w:tc>
          <w:tcPr>
            <w:tcW w:w="1129" w:type="dxa"/>
          </w:tcPr>
          <w:p w14:paraId="648C6B55" w14:textId="77777777" w:rsidR="00B07860" w:rsidRPr="00B1150A" w:rsidRDefault="00B07860" w:rsidP="00B1150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 w:cs="Calibri-Bold"/>
                <w:b/>
                <w:sz w:val="22"/>
                <w:szCs w:val="22"/>
              </w:rPr>
            </w:pPr>
          </w:p>
        </w:tc>
        <w:tc>
          <w:tcPr>
            <w:tcW w:w="6589" w:type="dxa"/>
          </w:tcPr>
          <w:p w14:paraId="510171EC" w14:textId="77777777" w:rsidR="00B07860" w:rsidRDefault="00B07860" w:rsidP="00B07860">
            <w:pPr>
              <w:widowControl w:val="0"/>
              <w:autoSpaceDE w:val="0"/>
              <w:autoSpaceDN w:val="0"/>
              <w:adjustRightInd w:val="0"/>
              <w:rPr>
                <w:rFonts w:ascii="Arial Narrow" w:hAnsi="Arial Narrow" w:cs="Calibri-Bold"/>
                <w:szCs w:val="22"/>
              </w:rPr>
            </w:pPr>
            <w:r>
              <w:rPr>
                <w:rFonts w:ascii="Arial Narrow" w:hAnsi="Arial Narrow" w:cs="Calibri-Bold"/>
                <w:szCs w:val="22"/>
              </w:rPr>
              <w:t>Output file:</w:t>
            </w:r>
          </w:p>
          <w:p w14:paraId="7BE3A6A8" w14:textId="77777777" w:rsidR="00B07860" w:rsidRDefault="00B07860" w:rsidP="00397A0B">
            <w:pPr>
              <w:widowControl w:val="0"/>
              <w:autoSpaceDE w:val="0"/>
              <w:autoSpaceDN w:val="0"/>
              <w:adjustRightInd w:val="0"/>
              <w:rPr>
                <w:rFonts w:ascii="Arial Narrow" w:hAnsi="Arial Narrow" w:cs="Bembo"/>
              </w:rPr>
            </w:pPr>
            <w:r>
              <w:rPr>
                <w:noProof/>
              </w:rPr>
              <w:drawing>
                <wp:inline distT="0" distB="0" distL="0" distR="0" wp14:anchorId="6479B5B1" wp14:editId="14A6B629">
                  <wp:extent cx="4246012" cy="3421380"/>
                  <wp:effectExtent l="0" t="0" r="2540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9079" cy="3496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FE99C1" w14:textId="6DBCB7CA" w:rsidR="00B07860" w:rsidRDefault="00B07860" w:rsidP="00397A0B">
            <w:pPr>
              <w:widowControl w:val="0"/>
              <w:autoSpaceDE w:val="0"/>
              <w:autoSpaceDN w:val="0"/>
              <w:adjustRightInd w:val="0"/>
              <w:rPr>
                <w:rFonts w:ascii="Arial Narrow" w:hAnsi="Arial Narrow" w:cs="Bembo"/>
              </w:rPr>
            </w:pPr>
          </w:p>
        </w:tc>
      </w:tr>
      <w:tr w:rsidR="004C12E5" w14:paraId="648AC161" w14:textId="77777777" w:rsidTr="000302FB">
        <w:trPr>
          <w:cantSplit/>
        </w:trPr>
        <w:tc>
          <w:tcPr>
            <w:tcW w:w="1179" w:type="dxa"/>
          </w:tcPr>
          <w:p w14:paraId="747525E4" w14:textId="77777777" w:rsidR="000302FB" w:rsidRPr="00B1150A" w:rsidRDefault="000302FB" w:rsidP="00B1150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 w:cs="Calibri-Bold"/>
                <w:b/>
                <w:sz w:val="22"/>
                <w:szCs w:val="22"/>
              </w:rPr>
            </w:pPr>
            <w:r>
              <w:rPr>
                <w:rFonts w:ascii="Verdana" w:hAnsi="Verdana" w:cs="Calibri-Bold"/>
                <w:b/>
                <w:sz w:val="22"/>
                <w:szCs w:val="22"/>
              </w:rPr>
              <w:t>1</w:t>
            </w:r>
          </w:p>
        </w:tc>
        <w:tc>
          <w:tcPr>
            <w:tcW w:w="1129" w:type="dxa"/>
          </w:tcPr>
          <w:p w14:paraId="4D3B98F5" w14:textId="77777777" w:rsidR="000302FB" w:rsidRPr="00B1150A" w:rsidRDefault="000302FB" w:rsidP="00B1150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 w:cs="Calibri-Bold"/>
                <w:b/>
                <w:sz w:val="22"/>
                <w:szCs w:val="22"/>
              </w:rPr>
            </w:pPr>
          </w:p>
        </w:tc>
        <w:tc>
          <w:tcPr>
            <w:tcW w:w="6589" w:type="dxa"/>
          </w:tcPr>
          <w:p w14:paraId="5397426C" w14:textId="77777777" w:rsidR="000302FB" w:rsidRDefault="000302FB" w:rsidP="00397A0B">
            <w:pPr>
              <w:widowControl w:val="0"/>
              <w:autoSpaceDE w:val="0"/>
              <w:autoSpaceDN w:val="0"/>
              <w:adjustRightInd w:val="0"/>
              <w:rPr>
                <w:rFonts w:ascii="Arial Narrow" w:hAnsi="Arial Narrow" w:cs="Bembo"/>
              </w:rPr>
            </w:pPr>
            <w:r>
              <w:rPr>
                <w:rFonts w:ascii="Arial Narrow" w:hAnsi="Arial Narrow" w:cs="Bembo"/>
              </w:rPr>
              <w:t xml:space="preserve">Develop a regular expression to locate all lines in the file </w:t>
            </w:r>
            <w:r w:rsidR="00E85FBD">
              <w:rPr>
                <w:rFonts w:ascii="Arial Narrow" w:hAnsi="Arial Narrow" w:cs="Bembo"/>
              </w:rPr>
              <w:t>text_for_5.txt</w:t>
            </w:r>
            <w:r>
              <w:rPr>
                <w:rFonts w:ascii="Arial Narrow" w:hAnsi="Arial Narrow" w:cs="Bembo"/>
              </w:rPr>
              <w:t xml:space="preserve"> that begin with the word “and”. Use grep to list these lines.</w:t>
            </w:r>
          </w:p>
          <w:p w14:paraId="56F895B0" w14:textId="5BA8377E" w:rsidR="000E2011" w:rsidRDefault="000E2011" w:rsidP="00397A0B">
            <w:pPr>
              <w:widowControl w:val="0"/>
              <w:autoSpaceDE w:val="0"/>
              <w:autoSpaceDN w:val="0"/>
              <w:adjustRightInd w:val="0"/>
              <w:rPr>
                <w:rFonts w:ascii="Arial Narrow" w:hAnsi="Arial Narrow" w:cs="Bembo"/>
              </w:rPr>
            </w:pPr>
          </w:p>
          <w:p w14:paraId="3771ACE2" w14:textId="77777777" w:rsidR="00B07860" w:rsidRDefault="000E2011" w:rsidP="00397A0B">
            <w:pPr>
              <w:widowControl w:val="0"/>
              <w:autoSpaceDE w:val="0"/>
              <w:autoSpaceDN w:val="0"/>
              <w:adjustRightInd w:val="0"/>
              <w:rPr>
                <w:rFonts w:ascii="Arial Narrow" w:hAnsi="Arial Narrow" w:cs="Bembo"/>
              </w:rPr>
            </w:pPr>
            <w:r>
              <w:rPr>
                <w:noProof/>
              </w:rPr>
              <w:drawing>
                <wp:inline distT="0" distB="0" distL="0" distR="0" wp14:anchorId="7F5FC30F" wp14:editId="287E246F">
                  <wp:extent cx="4625178" cy="530860"/>
                  <wp:effectExtent l="0" t="0" r="4445" b="254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83935"/>
                          <a:stretch/>
                        </pic:blipFill>
                        <pic:spPr bwMode="auto">
                          <a:xfrm>
                            <a:off x="0" y="0"/>
                            <a:ext cx="4640882" cy="5326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EEB1B94" w14:textId="69247A38" w:rsidR="00BB1EEC" w:rsidRDefault="00BB1EEC" w:rsidP="00397A0B">
            <w:pPr>
              <w:widowControl w:val="0"/>
              <w:autoSpaceDE w:val="0"/>
              <w:autoSpaceDN w:val="0"/>
              <w:adjustRightInd w:val="0"/>
              <w:rPr>
                <w:rFonts w:ascii="Arial Narrow" w:hAnsi="Arial Narrow" w:cs="Bembo"/>
              </w:rPr>
            </w:pPr>
          </w:p>
        </w:tc>
      </w:tr>
      <w:tr w:rsidR="004C12E5" w14:paraId="50441B66" w14:textId="77777777" w:rsidTr="000302FB">
        <w:trPr>
          <w:cantSplit/>
        </w:trPr>
        <w:tc>
          <w:tcPr>
            <w:tcW w:w="1179" w:type="dxa"/>
          </w:tcPr>
          <w:p w14:paraId="12F98113" w14:textId="08375E21" w:rsidR="000302FB" w:rsidRDefault="000302FB" w:rsidP="00B1150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 w:cs="Calibri-Bold"/>
                <w:b/>
                <w:sz w:val="22"/>
                <w:szCs w:val="22"/>
              </w:rPr>
            </w:pPr>
            <w:r>
              <w:rPr>
                <w:rFonts w:ascii="Verdana" w:hAnsi="Verdana" w:cs="Calibri-Bold"/>
                <w:b/>
                <w:sz w:val="22"/>
                <w:szCs w:val="22"/>
              </w:rPr>
              <w:t>1</w:t>
            </w:r>
          </w:p>
        </w:tc>
        <w:tc>
          <w:tcPr>
            <w:tcW w:w="1129" w:type="dxa"/>
          </w:tcPr>
          <w:p w14:paraId="08D966C2" w14:textId="77777777" w:rsidR="000302FB" w:rsidRPr="00B1150A" w:rsidRDefault="000302FB" w:rsidP="00B1150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 w:cs="Calibri-Bold"/>
                <w:b/>
                <w:sz w:val="22"/>
                <w:szCs w:val="22"/>
              </w:rPr>
            </w:pPr>
          </w:p>
        </w:tc>
        <w:tc>
          <w:tcPr>
            <w:tcW w:w="6589" w:type="dxa"/>
          </w:tcPr>
          <w:p w14:paraId="5B8E9D0B" w14:textId="3DAEC302" w:rsidR="000302FB" w:rsidRDefault="000302FB" w:rsidP="0085393E">
            <w:pPr>
              <w:autoSpaceDE w:val="0"/>
              <w:autoSpaceDN w:val="0"/>
              <w:adjustRightInd w:val="0"/>
              <w:rPr>
                <w:rFonts w:ascii="Arial Narrow" w:hAnsi="Arial Narrow" w:cs="Calibri-Bold"/>
                <w:szCs w:val="22"/>
              </w:rPr>
            </w:pPr>
            <w:r>
              <w:rPr>
                <w:rFonts w:ascii="Arial Narrow" w:hAnsi="Arial Narrow" w:cs="Calibri-Bold"/>
                <w:szCs w:val="22"/>
              </w:rPr>
              <w:t xml:space="preserve">Develop a regular expression to find the instructor’s last name in the file </w:t>
            </w:r>
            <w:r w:rsidR="00E85FBD">
              <w:rPr>
                <w:rFonts w:ascii="Arial Narrow" w:hAnsi="Arial Narrow" w:cs="Bembo"/>
              </w:rPr>
              <w:t>text_for_5.txt</w:t>
            </w:r>
            <w:r>
              <w:rPr>
                <w:rFonts w:ascii="Arial Narrow" w:hAnsi="Arial Narrow" w:cs="Bembo"/>
              </w:rPr>
              <w:t xml:space="preserve">. Use grep to find it. </w:t>
            </w:r>
            <w:r>
              <w:rPr>
                <w:rFonts w:ascii="Arial Narrow" w:hAnsi="Arial Narrow" w:cs="Calibri-Bold"/>
                <w:szCs w:val="22"/>
              </w:rPr>
              <w:t>Hint: there are apostrophes to account for in the required expression.</w:t>
            </w:r>
            <w:r w:rsidR="00D2515D">
              <w:rPr>
                <w:rFonts w:ascii="Arial Narrow" w:hAnsi="Arial Narrow" w:cs="Calibri-Bold"/>
                <w:szCs w:val="22"/>
              </w:rPr>
              <w:t xml:space="preserve"> Do not use the literal string for the name!</w:t>
            </w:r>
          </w:p>
          <w:p w14:paraId="747BFA44" w14:textId="77777777" w:rsidR="000E2011" w:rsidRDefault="000E2011" w:rsidP="0085393E">
            <w:pPr>
              <w:autoSpaceDE w:val="0"/>
              <w:autoSpaceDN w:val="0"/>
              <w:adjustRightInd w:val="0"/>
              <w:rPr>
                <w:rFonts w:ascii="Arial Narrow" w:hAnsi="Arial Narrow" w:cs="Calibri-Bold"/>
                <w:szCs w:val="22"/>
              </w:rPr>
            </w:pPr>
          </w:p>
          <w:p w14:paraId="65777DAE" w14:textId="77777777" w:rsidR="000E2011" w:rsidRDefault="000E2011" w:rsidP="0085393E">
            <w:pPr>
              <w:autoSpaceDE w:val="0"/>
              <w:autoSpaceDN w:val="0"/>
              <w:adjustRightInd w:val="0"/>
              <w:rPr>
                <w:rFonts w:ascii="Arial Narrow" w:hAnsi="Arial Narrow" w:cs="Bembo"/>
              </w:rPr>
            </w:pPr>
            <w:r>
              <w:rPr>
                <w:noProof/>
              </w:rPr>
              <w:drawing>
                <wp:inline distT="0" distB="0" distL="0" distR="0" wp14:anchorId="504EAD25" wp14:editId="50018960">
                  <wp:extent cx="4716301" cy="635635"/>
                  <wp:effectExtent l="0" t="0" r="825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t="81017"/>
                          <a:stretch/>
                        </pic:blipFill>
                        <pic:spPr bwMode="auto">
                          <a:xfrm>
                            <a:off x="0" y="0"/>
                            <a:ext cx="4734273" cy="638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2158FB" w14:textId="533CFB0A" w:rsidR="000E2011" w:rsidRDefault="000E2011" w:rsidP="0085393E">
            <w:pPr>
              <w:autoSpaceDE w:val="0"/>
              <w:autoSpaceDN w:val="0"/>
              <w:adjustRightInd w:val="0"/>
              <w:rPr>
                <w:rFonts w:ascii="Arial Narrow" w:hAnsi="Arial Narrow" w:cs="Bembo"/>
              </w:rPr>
            </w:pPr>
          </w:p>
        </w:tc>
      </w:tr>
      <w:tr w:rsidR="004C12E5" w14:paraId="5432A023" w14:textId="77777777" w:rsidTr="000302FB">
        <w:trPr>
          <w:cantSplit/>
        </w:trPr>
        <w:tc>
          <w:tcPr>
            <w:tcW w:w="1179" w:type="dxa"/>
          </w:tcPr>
          <w:p w14:paraId="58B66C66" w14:textId="4F22BE47" w:rsidR="000302FB" w:rsidRDefault="000302FB" w:rsidP="00B1150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 w:cs="Calibri-Bold"/>
                <w:b/>
                <w:sz w:val="22"/>
                <w:szCs w:val="22"/>
              </w:rPr>
            </w:pPr>
            <w:r>
              <w:rPr>
                <w:rFonts w:ascii="Verdana" w:hAnsi="Verdana" w:cs="Calibri-Bold"/>
                <w:b/>
                <w:sz w:val="22"/>
                <w:szCs w:val="22"/>
              </w:rPr>
              <w:t>1</w:t>
            </w:r>
          </w:p>
        </w:tc>
        <w:tc>
          <w:tcPr>
            <w:tcW w:w="1129" w:type="dxa"/>
          </w:tcPr>
          <w:p w14:paraId="69696B7B" w14:textId="77777777" w:rsidR="000302FB" w:rsidRPr="00B1150A" w:rsidRDefault="000302FB" w:rsidP="00B1150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 w:cs="Calibri-Bold"/>
                <w:b/>
                <w:sz w:val="22"/>
                <w:szCs w:val="22"/>
              </w:rPr>
            </w:pPr>
          </w:p>
        </w:tc>
        <w:tc>
          <w:tcPr>
            <w:tcW w:w="6589" w:type="dxa"/>
          </w:tcPr>
          <w:p w14:paraId="681B789F" w14:textId="77777777" w:rsidR="000302FB" w:rsidRDefault="000302FB" w:rsidP="0085393E">
            <w:pPr>
              <w:autoSpaceDE w:val="0"/>
              <w:autoSpaceDN w:val="0"/>
              <w:adjustRightInd w:val="0"/>
              <w:rPr>
                <w:rFonts w:ascii="Arial Narrow" w:hAnsi="Arial Narrow" w:cs="Bembo"/>
              </w:rPr>
            </w:pPr>
            <w:r>
              <w:rPr>
                <w:rFonts w:ascii="Arial Narrow" w:hAnsi="Arial Narrow" w:cs="Bembo"/>
              </w:rPr>
              <w:t xml:space="preserve">Develop a regular expression to find the instructor’s phone number in the file </w:t>
            </w:r>
            <w:r w:rsidR="00E85FBD">
              <w:rPr>
                <w:rFonts w:ascii="Arial Narrow" w:hAnsi="Arial Narrow" w:cs="Bembo"/>
              </w:rPr>
              <w:t>text_for_5.txt</w:t>
            </w:r>
            <w:r>
              <w:rPr>
                <w:rFonts w:ascii="Arial Narrow" w:hAnsi="Arial Narrow" w:cs="Bembo"/>
              </w:rPr>
              <w:t>, use grep to find it.</w:t>
            </w:r>
            <w:r w:rsidR="00D2515D">
              <w:rPr>
                <w:rFonts w:ascii="Arial Narrow" w:hAnsi="Arial Narrow" w:cs="Bembo"/>
              </w:rPr>
              <w:t xml:space="preserve"> Do not use the literal string for the phone number, use a pattern to match any valid phone number!</w:t>
            </w:r>
          </w:p>
          <w:p w14:paraId="77FA4358" w14:textId="77777777" w:rsidR="000E2011" w:rsidRDefault="000E2011" w:rsidP="0085393E">
            <w:pPr>
              <w:autoSpaceDE w:val="0"/>
              <w:autoSpaceDN w:val="0"/>
              <w:adjustRightInd w:val="0"/>
              <w:rPr>
                <w:rFonts w:ascii="Arial Narrow" w:hAnsi="Arial Narrow" w:cs="Bembo"/>
              </w:rPr>
            </w:pPr>
          </w:p>
          <w:p w14:paraId="2B488464" w14:textId="77777777" w:rsidR="000E2011" w:rsidRDefault="00350C20" w:rsidP="0085393E">
            <w:pPr>
              <w:autoSpaceDE w:val="0"/>
              <w:autoSpaceDN w:val="0"/>
              <w:adjustRightInd w:val="0"/>
              <w:rPr>
                <w:rFonts w:ascii="Arial Narrow" w:hAnsi="Arial Narrow" w:cs="Bembo"/>
              </w:rPr>
            </w:pPr>
            <w:r>
              <w:rPr>
                <w:noProof/>
              </w:rPr>
              <w:drawing>
                <wp:inline distT="0" distB="0" distL="0" distR="0" wp14:anchorId="653997AF" wp14:editId="106AA178">
                  <wp:extent cx="4716780" cy="506617"/>
                  <wp:effectExtent l="0" t="0" r="0" b="825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t="84876"/>
                          <a:stretch/>
                        </pic:blipFill>
                        <pic:spPr bwMode="auto">
                          <a:xfrm>
                            <a:off x="0" y="0"/>
                            <a:ext cx="4905304" cy="526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BC82D1C" w14:textId="66000EE6" w:rsidR="00350C20" w:rsidRDefault="00350C20" w:rsidP="0085393E">
            <w:pPr>
              <w:autoSpaceDE w:val="0"/>
              <w:autoSpaceDN w:val="0"/>
              <w:adjustRightInd w:val="0"/>
              <w:rPr>
                <w:rFonts w:ascii="Arial Narrow" w:hAnsi="Arial Narrow" w:cs="Bembo"/>
              </w:rPr>
            </w:pPr>
          </w:p>
        </w:tc>
      </w:tr>
      <w:tr w:rsidR="004C12E5" w14:paraId="6D954582" w14:textId="77777777" w:rsidTr="000302FB">
        <w:trPr>
          <w:cantSplit/>
        </w:trPr>
        <w:tc>
          <w:tcPr>
            <w:tcW w:w="1179" w:type="dxa"/>
          </w:tcPr>
          <w:p w14:paraId="6A053C40" w14:textId="02EA7CAB" w:rsidR="000302FB" w:rsidRDefault="000302FB" w:rsidP="00B1150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 w:cs="Calibri-Bold"/>
                <w:b/>
                <w:sz w:val="22"/>
                <w:szCs w:val="22"/>
              </w:rPr>
            </w:pPr>
            <w:r>
              <w:rPr>
                <w:rFonts w:ascii="Verdana" w:hAnsi="Verdana" w:cs="Calibri-Bold"/>
                <w:b/>
                <w:sz w:val="22"/>
                <w:szCs w:val="22"/>
              </w:rPr>
              <w:lastRenderedPageBreak/>
              <w:t>1</w:t>
            </w:r>
          </w:p>
        </w:tc>
        <w:tc>
          <w:tcPr>
            <w:tcW w:w="1129" w:type="dxa"/>
          </w:tcPr>
          <w:p w14:paraId="65E54EFF" w14:textId="77777777" w:rsidR="000302FB" w:rsidRPr="00B1150A" w:rsidRDefault="000302FB" w:rsidP="00B1150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 w:cs="Calibri-Bold"/>
                <w:b/>
                <w:sz w:val="22"/>
                <w:szCs w:val="22"/>
              </w:rPr>
            </w:pPr>
          </w:p>
        </w:tc>
        <w:tc>
          <w:tcPr>
            <w:tcW w:w="6589" w:type="dxa"/>
          </w:tcPr>
          <w:p w14:paraId="17D05FDD" w14:textId="77777777" w:rsidR="000302FB" w:rsidRDefault="000302FB" w:rsidP="0085393E">
            <w:pPr>
              <w:widowControl w:val="0"/>
              <w:autoSpaceDE w:val="0"/>
              <w:autoSpaceDN w:val="0"/>
              <w:adjustRightInd w:val="0"/>
              <w:rPr>
                <w:rFonts w:ascii="Arial Narrow" w:hAnsi="Arial Narrow" w:cs="Bembo"/>
              </w:rPr>
            </w:pPr>
            <w:r>
              <w:rPr>
                <w:rFonts w:ascii="Arial Narrow" w:hAnsi="Arial Narrow" w:cs="Bembo"/>
              </w:rPr>
              <w:t xml:space="preserve">Develop a regular expression to find </w:t>
            </w:r>
            <w:proofErr w:type="gramStart"/>
            <w:r>
              <w:rPr>
                <w:rFonts w:ascii="Arial Narrow" w:hAnsi="Arial Narrow" w:cs="Bembo"/>
              </w:rPr>
              <w:t>all of</w:t>
            </w:r>
            <w:proofErr w:type="gramEnd"/>
            <w:r>
              <w:rPr>
                <w:rFonts w:ascii="Arial Narrow" w:hAnsi="Arial Narrow" w:cs="Bembo"/>
              </w:rPr>
              <w:t xml:space="preserve"> the lines that end in “.” In the file </w:t>
            </w:r>
            <w:r w:rsidR="00E85FBD">
              <w:rPr>
                <w:rFonts w:ascii="Arial Narrow" w:hAnsi="Arial Narrow" w:cs="Bembo"/>
              </w:rPr>
              <w:t>text_for_5.txt</w:t>
            </w:r>
            <w:r>
              <w:rPr>
                <w:rFonts w:ascii="Arial Narrow" w:hAnsi="Arial Narrow" w:cs="Bembo"/>
              </w:rPr>
              <w:t>, use grep to find them.</w:t>
            </w:r>
          </w:p>
          <w:p w14:paraId="344FEEF5" w14:textId="77777777" w:rsidR="00350C20" w:rsidRDefault="00350C20" w:rsidP="0085393E">
            <w:pPr>
              <w:widowControl w:val="0"/>
              <w:autoSpaceDE w:val="0"/>
              <w:autoSpaceDN w:val="0"/>
              <w:adjustRightInd w:val="0"/>
              <w:rPr>
                <w:rFonts w:ascii="Arial Narrow" w:hAnsi="Arial Narrow" w:cs="Bembo"/>
              </w:rPr>
            </w:pPr>
          </w:p>
          <w:p w14:paraId="3049255B" w14:textId="017AC20A" w:rsidR="00350C20" w:rsidRDefault="00350C20" w:rsidP="0085393E">
            <w:pPr>
              <w:widowControl w:val="0"/>
              <w:autoSpaceDE w:val="0"/>
              <w:autoSpaceDN w:val="0"/>
              <w:adjustRightInd w:val="0"/>
              <w:rPr>
                <w:rFonts w:ascii="Arial Narrow" w:hAnsi="Arial Narrow" w:cs="Bembo"/>
              </w:rPr>
            </w:pPr>
            <w:r>
              <w:rPr>
                <w:noProof/>
              </w:rPr>
              <w:drawing>
                <wp:inline distT="0" distB="0" distL="0" distR="0" wp14:anchorId="5D72AEE8" wp14:editId="7C052C60">
                  <wp:extent cx="4693920" cy="1156638"/>
                  <wp:effectExtent l="0" t="0" r="0" b="571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0028" cy="1170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12E5" w14:paraId="584D1BA7" w14:textId="77777777" w:rsidTr="000302FB">
        <w:trPr>
          <w:cantSplit/>
        </w:trPr>
        <w:tc>
          <w:tcPr>
            <w:tcW w:w="1179" w:type="dxa"/>
          </w:tcPr>
          <w:p w14:paraId="7F92390C" w14:textId="78BD5B8C" w:rsidR="000302FB" w:rsidRDefault="000302FB" w:rsidP="00B1150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 w:cs="Calibri-Bold"/>
                <w:b/>
                <w:sz w:val="22"/>
                <w:szCs w:val="22"/>
              </w:rPr>
            </w:pPr>
            <w:r>
              <w:rPr>
                <w:rFonts w:ascii="Verdana" w:hAnsi="Verdana" w:cs="Calibri-Bold"/>
                <w:b/>
                <w:sz w:val="22"/>
                <w:szCs w:val="22"/>
              </w:rPr>
              <w:t>1</w:t>
            </w:r>
          </w:p>
        </w:tc>
        <w:tc>
          <w:tcPr>
            <w:tcW w:w="1129" w:type="dxa"/>
          </w:tcPr>
          <w:p w14:paraId="27A36CF5" w14:textId="77777777" w:rsidR="000302FB" w:rsidRPr="00B1150A" w:rsidRDefault="000302FB" w:rsidP="00B1150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 w:cs="Calibri-Bold"/>
                <w:b/>
                <w:sz w:val="22"/>
                <w:szCs w:val="22"/>
              </w:rPr>
            </w:pPr>
          </w:p>
        </w:tc>
        <w:tc>
          <w:tcPr>
            <w:tcW w:w="6589" w:type="dxa"/>
          </w:tcPr>
          <w:p w14:paraId="4D3CAE37" w14:textId="77777777" w:rsidR="000302FB" w:rsidRDefault="000302FB" w:rsidP="0085393E">
            <w:pPr>
              <w:widowControl w:val="0"/>
              <w:autoSpaceDE w:val="0"/>
              <w:autoSpaceDN w:val="0"/>
              <w:adjustRightInd w:val="0"/>
              <w:rPr>
                <w:rFonts w:ascii="Arial Narrow" w:hAnsi="Arial Narrow" w:cs="Bembo"/>
              </w:rPr>
            </w:pPr>
            <w:r>
              <w:rPr>
                <w:rFonts w:ascii="Arial Narrow" w:hAnsi="Arial Narrow" w:cs="Bembo"/>
              </w:rPr>
              <w:t xml:space="preserve">The word “sed” is misspelled as “seed” in the text. Use sed to correct it and output a file called </w:t>
            </w:r>
            <w:r w:rsidR="00E85FBD">
              <w:rPr>
                <w:rFonts w:ascii="Arial Narrow" w:hAnsi="Arial Narrow" w:cs="Bembo"/>
              </w:rPr>
              <w:t>5_corrected</w:t>
            </w:r>
            <w:r>
              <w:rPr>
                <w:rFonts w:ascii="Arial Narrow" w:hAnsi="Arial Narrow" w:cs="Bembo"/>
              </w:rPr>
              <w:t>_2.txt</w:t>
            </w:r>
          </w:p>
          <w:p w14:paraId="56ECDC5D" w14:textId="77777777" w:rsidR="004C12E5" w:rsidRDefault="004C12E5" w:rsidP="0085393E">
            <w:pPr>
              <w:widowControl w:val="0"/>
              <w:autoSpaceDE w:val="0"/>
              <w:autoSpaceDN w:val="0"/>
              <w:adjustRightInd w:val="0"/>
              <w:rPr>
                <w:rFonts w:ascii="Arial Narrow" w:hAnsi="Arial Narrow" w:cs="Calibri-Bold"/>
                <w:szCs w:val="22"/>
              </w:rPr>
            </w:pPr>
          </w:p>
          <w:p w14:paraId="3EA181DC" w14:textId="42956B7D" w:rsidR="004C12E5" w:rsidRDefault="004C12E5" w:rsidP="0085393E">
            <w:pPr>
              <w:widowControl w:val="0"/>
              <w:autoSpaceDE w:val="0"/>
              <w:autoSpaceDN w:val="0"/>
              <w:adjustRightInd w:val="0"/>
              <w:rPr>
                <w:rFonts w:ascii="Arial Narrow" w:hAnsi="Arial Narrow" w:cs="Calibri-Bold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47477E88" wp14:editId="4CC1C9E3">
                  <wp:extent cx="4716780" cy="425274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195" cy="435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4968EF" w14:textId="6079581E" w:rsidR="004C12E5" w:rsidRDefault="004C12E5" w:rsidP="0085393E">
            <w:pPr>
              <w:widowControl w:val="0"/>
              <w:autoSpaceDE w:val="0"/>
              <w:autoSpaceDN w:val="0"/>
              <w:adjustRightInd w:val="0"/>
              <w:rPr>
                <w:rFonts w:ascii="Arial Narrow" w:hAnsi="Arial Narrow" w:cs="Calibri-Bold"/>
                <w:szCs w:val="22"/>
              </w:rPr>
            </w:pPr>
          </w:p>
          <w:p w14:paraId="2A366DA9" w14:textId="3D7E1FD7" w:rsidR="004C12E5" w:rsidRDefault="004C12E5" w:rsidP="0085393E">
            <w:pPr>
              <w:widowControl w:val="0"/>
              <w:autoSpaceDE w:val="0"/>
              <w:autoSpaceDN w:val="0"/>
              <w:adjustRightInd w:val="0"/>
              <w:rPr>
                <w:rFonts w:ascii="Arial Narrow" w:hAnsi="Arial Narrow" w:cs="Calibri-Bold"/>
                <w:szCs w:val="22"/>
              </w:rPr>
            </w:pPr>
            <w:r>
              <w:rPr>
                <w:rFonts w:ascii="Arial Narrow" w:hAnsi="Arial Narrow" w:cs="Calibri-Bold"/>
                <w:szCs w:val="22"/>
              </w:rPr>
              <w:t>Output:</w:t>
            </w:r>
          </w:p>
          <w:p w14:paraId="2EDAA94B" w14:textId="77777777" w:rsidR="004C12E5" w:rsidRDefault="004C12E5" w:rsidP="0085393E">
            <w:pPr>
              <w:widowControl w:val="0"/>
              <w:autoSpaceDE w:val="0"/>
              <w:autoSpaceDN w:val="0"/>
              <w:adjustRightInd w:val="0"/>
              <w:rPr>
                <w:rFonts w:ascii="Arial Narrow" w:hAnsi="Arial Narrow" w:cs="Calibri-Bold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594151BD" wp14:editId="4B742AA9">
                  <wp:extent cx="4701540" cy="3367805"/>
                  <wp:effectExtent l="0" t="0" r="3810" b="444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9929" cy="3380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32420A" w14:textId="2A9846A3" w:rsidR="004C12E5" w:rsidRPr="00F97550" w:rsidRDefault="004C12E5" w:rsidP="0085393E">
            <w:pPr>
              <w:widowControl w:val="0"/>
              <w:autoSpaceDE w:val="0"/>
              <w:autoSpaceDN w:val="0"/>
              <w:adjustRightInd w:val="0"/>
              <w:rPr>
                <w:rFonts w:ascii="Arial Narrow" w:hAnsi="Arial Narrow" w:cs="Calibri-Bold"/>
                <w:szCs w:val="22"/>
              </w:rPr>
            </w:pPr>
          </w:p>
        </w:tc>
      </w:tr>
      <w:tr w:rsidR="004C12E5" w14:paraId="79536582" w14:textId="77777777" w:rsidTr="000302FB">
        <w:trPr>
          <w:cantSplit/>
        </w:trPr>
        <w:tc>
          <w:tcPr>
            <w:tcW w:w="1179" w:type="dxa"/>
          </w:tcPr>
          <w:p w14:paraId="42824508" w14:textId="136E093E" w:rsidR="000302FB" w:rsidRDefault="000302FB" w:rsidP="00B1150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 w:cs="Calibri-Bold"/>
                <w:b/>
                <w:sz w:val="22"/>
                <w:szCs w:val="22"/>
              </w:rPr>
            </w:pPr>
            <w:r>
              <w:rPr>
                <w:rFonts w:ascii="Verdana" w:hAnsi="Verdana" w:cs="Calibri-Bold"/>
                <w:b/>
                <w:sz w:val="22"/>
                <w:szCs w:val="22"/>
              </w:rPr>
              <w:lastRenderedPageBreak/>
              <w:t>1</w:t>
            </w:r>
          </w:p>
        </w:tc>
        <w:tc>
          <w:tcPr>
            <w:tcW w:w="1129" w:type="dxa"/>
          </w:tcPr>
          <w:p w14:paraId="1A9F229E" w14:textId="77777777" w:rsidR="000302FB" w:rsidRPr="00B1150A" w:rsidRDefault="000302FB" w:rsidP="00B1150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 w:cs="Calibri-Bold"/>
                <w:b/>
                <w:sz w:val="22"/>
                <w:szCs w:val="22"/>
              </w:rPr>
            </w:pPr>
          </w:p>
        </w:tc>
        <w:tc>
          <w:tcPr>
            <w:tcW w:w="6589" w:type="dxa"/>
          </w:tcPr>
          <w:p w14:paraId="517B1A08" w14:textId="77777777" w:rsidR="000302FB" w:rsidRDefault="000302FB" w:rsidP="0085393E">
            <w:pPr>
              <w:widowControl w:val="0"/>
              <w:autoSpaceDE w:val="0"/>
              <w:autoSpaceDN w:val="0"/>
              <w:adjustRightInd w:val="0"/>
              <w:rPr>
                <w:rFonts w:ascii="Arial Narrow" w:hAnsi="Arial Narrow" w:cs="Bembo"/>
              </w:rPr>
            </w:pPr>
            <w:r>
              <w:rPr>
                <w:rFonts w:ascii="Arial Narrow" w:hAnsi="Arial Narrow" w:cs="Bembo"/>
              </w:rPr>
              <w:t xml:space="preserve">Use the regular expression developed to find the instructor phone number and develop the sed command to add the area code 902- to the number. </w:t>
            </w:r>
            <w:r w:rsidRPr="00D2515D">
              <w:rPr>
                <w:rFonts w:ascii="Arial Narrow" w:hAnsi="Arial Narrow" w:cs="Bembo"/>
                <w:u w:val="single"/>
              </w:rPr>
              <w:t>Append</w:t>
            </w:r>
            <w:r>
              <w:rPr>
                <w:rFonts w:ascii="Arial Narrow" w:hAnsi="Arial Narrow" w:cs="Bembo"/>
              </w:rPr>
              <w:t xml:space="preserve"> the file output to </w:t>
            </w:r>
            <w:r w:rsidR="00E85FBD">
              <w:rPr>
                <w:rFonts w:ascii="Arial Narrow" w:hAnsi="Arial Narrow" w:cs="Bembo"/>
              </w:rPr>
              <w:t>5_corrected</w:t>
            </w:r>
            <w:r>
              <w:rPr>
                <w:rFonts w:ascii="Arial Narrow" w:hAnsi="Arial Narrow" w:cs="Bembo"/>
              </w:rPr>
              <w:t>_2.txt (so it now contains answers to both questions).</w:t>
            </w:r>
          </w:p>
          <w:p w14:paraId="47D6AC32" w14:textId="77777777" w:rsidR="004C12E5" w:rsidRDefault="004C12E5" w:rsidP="0085393E">
            <w:pPr>
              <w:widowControl w:val="0"/>
              <w:autoSpaceDE w:val="0"/>
              <w:autoSpaceDN w:val="0"/>
              <w:adjustRightInd w:val="0"/>
              <w:rPr>
                <w:rFonts w:ascii="Arial Narrow" w:hAnsi="Arial Narrow" w:cs="Bembo"/>
              </w:rPr>
            </w:pPr>
          </w:p>
          <w:p w14:paraId="0B835A2C" w14:textId="0E912D37" w:rsidR="004C12E5" w:rsidRDefault="00D97D5B" w:rsidP="0085393E">
            <w:pPr>
              <w:widowControl w:val="0"/>
              <w:autoSpaceDE w:val="0"/>
              <w:autoSpaceDN w:val="0"/>
              <w:adjustRightInd w:val="0"/>
              <w:rPr>
                <w:rFonts w:ascii="Arial Narrow" w:hAnsi="Arial Narrow" w:cs="Bembo"/>
              </w:rPr>
            </w:pPr>
            <w:r>
              <w:rPr>
                <w:noProof/>
              </w:rPr>
              <w:drawing>
                <wp:inline distT="0" distB="0" distL="0" distR="0" wp14:anchorId="72805338" wp14:editId="3F6B28CE">
                  <wp:extent cx="4267200" cy="472158"/>
                  <wp:effectExtent l="0" t="0" r="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4472" cy="50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5EA822" w14:textId="6764E895" w:rsidR="00FB2F52" w:rsidRDefault="00FB2F52" w:rsidP="0085393E">
            <w:pPr>
              <w:widowControl w:val="0"/>
              <w:autoSpaceDE w:val="0"/>
              <w:autoSpaceDN w:val="0"/>
              <w:adjustRightInd w:val="0"/>
              <w:rPr>
                <w:rFonts w:ascii="Arial Narrow" w:hAnsi="Arial Narrow" w:cs="Bembo"/>
              </w:rPr>
            </w:pPr>
          </w:p>
          <w:p w14:paraId="3D0F4EC7" w14:textId="0F4E0FFF" w:rsidR="00D97D5B" w:rsidRDefault="00D97D5B" w:rsidP="0085393E">
            <w:pPr>
              <w:widowControl w:val="0"/>
              <w:autoSpaceDE w:val="0"/>
              <w:autoSpaceDN w:val="0"/>
              <w:adjustRightInd w:val="0"/>
              <w:rPr>
                <w:rFonts w:ascii="Arial Narrow" w:hAnsi="Arial Narrow" w:cs="Bembo"/>
              </w:rPr>
            </w:pPr>
            <w:r>
              <w:rPr>
                <w:rFonts w:ascii="Arial Narrow" w:hAnsi="Arial Narrow" w:cs="Bembo"/>
              </w:rPr>
              <w:t>Output:</w:t>
            </w:r>
          </w:p>
          <w:p w14:paraId="5B7B79F2" w14:textId="77777777" w:rsidR="004C12E5" w:rsidRDefault="00D97D5B" w:rsidP="0085393E">
            <w:pPr>
              <w:widowControl w:val="0"/>
              <w:autoSpaceDE w:val="0"/>
              <w:autoSpaceDN w:val="0"/>
              <w:adjustRightInd w:val="0"/>
              <w:rPr>
                <w:rFonts w:ascii="Arial Narrow" w:hAnsi="Arial Narrow" w:cs="Bembo"/>
              </w:rPr>
            </w:pPr>
            <w:r>
              <w:rPr>
                <w:noProof/>
              </w:rPr>
              <w:drawing>
                <wp:inline distT="0" distB="0" distL="0" distR="0" wp14:anchorId="15F3C2EC" wp14:editId="51B82B3A">
                  <wp:extent cx="4625340" cy="4598038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3728" cy="4606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1C8AAE" w14:textId="215F2E2F" w:rsidR="00D97D5B" w:rsidRDefault="00D97D5B" w:rsidP="0085393E">
            <w:pPr>
              <w:widowControl w:val="0"/>
              <w:autoSpaceDE w:val="0"/>
              <w:autoSpaceDN w:val="0"/>
              <w:adjustRightInd w:val="0"/>
              <w:rPr>
                <w:rFonts w:ascii="Arial Narrow" w:hAnsi="Arial Narrow" w:cs="Bembo"/>
              </w:rPr>
            </w:pPr>
          </w:p>
        </w:tc>
      </w:tr>
      <w:tr w:rsidR="004C12E5" w14:paraId="434F844F" w14:textId="77777777" w:rsidTr="000302FB">
        <w:trPr>
          <w:cantSplit/>
        </w:trPr>
        <w:tc>
          <w:tcPr>
            <w:tcW w:w="1179" w:type="dxa"/>
          </w:tcPr>
          <w:p w14:paraId="3C4CE17E" w14:textId="616A94E8" w:rsidR="000302FB" w:rsidRDefault="008C6F2C" w:rsidP="00B1150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 w:cs="Calibri-Bold"/>
                <w:b/>
                <w:sz w:val="22"/>
                <w:szCs w:val="22"/>
              </w:rPr>
            </w:pPr>
            <w:r>
              <w:rPr>
                <w:rFonts w:ascii="Verdana" w:hAnsi="Verdana" w:cs="Calibri-Bold"/>
                <w:b/>
                <w:sz w:val="22"/>
                <w:szCs w:val="22"/>
              </w:rPr>
              <w:t>7</w:t>
            </w:r>
          </w:p>
        </w:tc>
        <w:tc>
          <w:tcPr>
            <w:tcW w:w="1129" w:type="dxa"/>
          </w:tcPr>
          <w:p w14:paraId="6C736EDF" w14:textId="77777777" w:rsidR="000302FB" w:rsidRPr="00B1150A" w:rsidRDefault="000302FB" w:rsidP="00B1150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 w:cs="Calibri-Bold"/>
                <w:b/>
                <w:sz w:val="22"/>
                <w:szCs w:val="22"/>
              </w:rPr>
            </w:pPr>
          </w:p>
        </w:tc>
        <w:tc>
          <w:tcPr>
            <w:tcW w:w="6589" w:type="dxa"/>
          </w:tcPr>
          <w:p w14:paraId="1E0699E1" w14:textId="1DB2E371" w:rsidR="000302FB" w:rsidRDefault="000302FB" w:rsidP="008C6F2C">
            <w:pPr>
              <w:widowControl w:val="0"/>
              <w:autoSpaceDE w:val="0"/>
              <w:autoSpaceDN w:val="0"/>
              <w:adjustRightInd w:val="0"/>
              <w:rPr>
                <w:rFonts w:ascii="Arial Narrow" w:hAnsi="Arial Narrow" w:cs="Calibri-Bold"/>
                <w:szCs w:val="22"/>
              </w:rPr>
            </w:pPr>
            <w:r>
              <w:rPr>
                <w:rFonts w:ascii="Arial Narrow" w:hAnsi="Arial Narrow" w:cs="Calibri-Bold"/>
                <w:szCs w:val="22"/>
              </w:rPr>
              <w:t xml:space="preserve">Assemble a shell script to perform </w:t>
            </w:r>
            <w:proofErr w:type="gramStart"/>
            <w:r>
              <w:rPr>
                <w:rFonts w:ascii="Arial Narrow" w:hAnsi="Arial Narrow" w:cs="Calibri-Bold"/>
                <w:szCs w:val="22"/>
              </w:rPr>
              <w:t>all of</w:t>
            </w:r>
            <w:proofErr w:type="gramEnd"/>
            <w:r>
              <w:rPr>
                <w:rFonts w:ascii="Arial Narrow" w:hAnsi="Arial Narrow" w:cs="Calibri-Bold"/>
                <w:szCs w:val="22"/>
              </w:rPr>
              <w:t xml:space="preserve"> the commands in this assignment. </w:t>
            </w:r>
            <w:r w:rsidR="008C6F2C">
              <w:rPr>
                <w:rFonts w:ascii="Arial Narrow" w:hAnsi="Arial Narrow" w:cs="Calibri-Bold"/>
                <w:szCs w:val="22"/>
              </w:rPr>
              <w:t>Make a single call to the sed editor in the script. P</w:t>
            </w:r>
            <w:r w:rsidR="00E85FBD">
              <w:rPr>
                <w:rFonts w:ascii="Arial Narrow" w:hAnsi="Arial Narrow" w:cs="Calibri-Bold"/>
                <w:szCs w:val="22"/>
              </w:rPr>
              <w:t>lease p</w:t>
            </w:r>
            <w:r>
              <w:rPr>
                <w:rFonts w:ascii="Arial Narrow" w:hAnsi="Arial Narrow" w:cs="Calibri-Bold"/>
                <w:szCs w:val="22"/>
              </w:rPr>
              <w:t xml:space="preserve">lace </w:t>
            </w:r>
            <w:proofErr w:type="gramStart"/>
            <w:r>
              <w:rPr>
                <w:rFonts w:ascii="Arial Narrow" w:hAnsi="Arial Narrow" w:cs="Calibri-Bold"/>
                <w:szCs w:val="22"/>
              </w:rPr>
              <w:t>all of</w:t>
            </w:r>
            <w:proofErr w:type="gramEnd"/>
            <w:r>
              <w:rPr>
                <w:rFonts w:ascii="Arial Narrow" w:hAnsi="Arial Narrow" w:cs="Calibri-Bold"/>
                <w:szCs w:val="22"/>
              </w:rPr>
              <w:t xml:space="preserve"> the sed commands in </w:t>
            </w:r>
            <w:r w:rsidR="008C6F2C">
              <w:rPr>
                <w:rFonts w:ascii="Arial Narrow" w:hAnsi="Arial Narrow" w:cs="Calibri-Bold"/>
                <w:szCs w:val="22"/>
              </w:rPr>
              <w:t>a file of their own</w:t>
            </w:r>
            <w:r w:rsidR="00E85FBD">
              <w:rPr>
                <w:rFonts w:ascii="Arial Narrow" w:hAnsi="Arial Narrow" w:cs="Calibri-Bold"/>
                <w:szCs w:val="22"/>
              </w:rPr>
              <w:t>. Then</w:t>
            </w:r>
            <w:r>
              <w:rPr>
                <w:rFonts w:ascii="Arial Narrow" w:hAnsi="Arial Narrow" w:cs="Calibri-Bold"/>
                <w:szCs w:val="22"/>
              </w:rPr>
              <w:t xml:space="preserve"> make the sed substitutions with a single call to sed</w:t>
            </w:r>
            <w:r w:rsidR="00E85FBD">
              <w:rPr>
                <w:rFonts w:ascii="Arial Narrow" w:hAnsi="Arial Narrow" w:cs="Calibri-Bold"/>
                <w:szCs w:val="22"/>
              </w:rPr>
              <w:t xml:space="preserve"> and redirect sed’s input to accept the commands rom the file you created</w:t>
            </w:r>
            <w:r>
              <w:rPr>
                <w:rFonts w:ascii="Arial Narrow" w:hAnsi="Arial Narrow" w:cs="Calibri-Bold"/>
                <w:szCs w:val="22"/>
              </w:rPr>
              <w:t>. Output a file from sed</w:t>
            </w:r>
            <w:r w:rsidR="00E85FBD">
              <w:rPr>
                <w:rFonts w:ascii="Arial Narrow" w:hAnsi="Arial Narrow" w:cs="Calibri-Bold"/>
                <w:szCs w:val="22"/>
              </w:rPr>
              <w:t xml:space="preserve"> called final_correct_5</w:t>
            </w:r>
            <w:r>
              <w:rPr>
                <w:rFonts w:ascii="Arial Narrow" w:hAnsi="Arial Narrow" w:cs="Calibri-Bold"/>
                <w:szCs w:val="22"/>
              </w:rPr>
              <w:t>.txt</w:t>
            </w:r>
          </w:p>
          <w:p w14:paraId="72CC1840" w14:textId="77777777" w:rsidR="00D97D5B" w:rsidRDefault="00D97D5B" w:rsidP="008C6F2C">
            <w:pPr>
              <w:widowControl w:val="0"/>
              <w:autoSpaceDE w:val="0"/>
              <w:autoSpaceDN w:val="0"/>
              <w:adjustRightInd w:val="0"/>
              <w:rPr>
                <w:rFonts w:ascii="Arial Narrow" w:hAnsi="Arial Narrow" w:cs="Calibri-Bold"/>
                <w:szCs w:val="22"/>
              </w:rPr>
            </w:pPr>
          </w:p>
          <w:p w14:paraId="00B61CD9" w14:textId="3DED3598" w:rsidR="00D97D5B" w:rsidRPr="00D97D5B" w:rsidRDefault="00D97D5B" w:rsidP="008C6F2C">
            <w:pPr>
              <w:widowControl w:val="0"/>
              <w:autoSpaceDE w:val="0"/>
              <w:autoSpaceDN w:val="0"/>
              <w:adjustRightInd w:val="0"/>
              <w:rPr>
                <w:rFonts w:ascii="Arial Narrow" w:hAnsi="Arial Narrow" w:cs="Calibri-Bold"/>
                <w:b/>
                <w:bCs/>
                <w:szCs w:val="22"/>
              </w:rPr>
            </w:pPr>
            <w:r>
              <w:rPr>
                <w:rFonts w:ascii="Arial Narrow" w:hAnsi="Arial Narrow" w:cs="Calibri-Bold"/>
                <w:szCs w:val="22"/>
              </w:rPr>
              <w:t>(</w:t>
            </w:r>
            <w:r>
              <w:rPr>
                <w:rFonts w:ascii="Arial Narrow" w:hAnsi="Arial Narrow" w:cs="Calibri-Bold"/>
                <w:b/>
                <w:bCs/>
                <w:szCs w:val="22"/>
              </w:rPr>
              <w:t>CHECK LAST PAGE FOR SCREENSHOTS)</w:t>
            </w:r>
          </w:p>
          <w:p w14:paraId="66F6F917" w14:textId="00AE881B" w:rsidR="00FB2F52" w:rsidRDefault="00FB2F52" w:rsidP="008C6F2C">
            <w:pPr>
              <w:widowControl w:val="0"/>
              <w:autoSpaceDE w:val="0"/>
              <w:autoSpaceDN w:val="0"/>
              <w:adjustRightInd w:val="0"/>
              <w:rPr>
                <w:rFonts w:ascii="Arial Narrow" w:hAnsi="Arial Narrow" w:cs="Bembo"/>
              </w:rPr>
            </w:pPr>
          </w:p>
        </w:tc>
      </w:tr>
      <w:tr w:rsidR="004C12E5" w14:paraId="4631F415" w14:textId="77777777" w:rsidTr="00D2515D">
        <w:trPr>
          <w:cantSplit/>
        </w:trPr>
        <w:tc>
          <w:tcPr>
            <w:tcW w:w="1179" w:type="dxa"/>
          </w:tcPr>
          <w:p w14:paraId="4541EF29" w14:textId="77777777" w:rsidR="000302FB" w:rsidRDefault="000302FB" w:rsidP="00E77F5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 w:cs="Calibri-Bold"/>
                <w:b/>
                <w:sz w:val="22"/>
                <w:szCs w:val="22"/>
              </w:rPr>
            </w:pPr>
            <w:r>
              <w:rPr>
                <w:rFonts w:ascii="Verdana" w:hAnsi="Verdana" w:cs="Calibri-Bold"/>
                <w:b/>
                <w:sz w:val="22"/>
                <w:szCs w:val="22"/>
              </w:rPr>
              <w:lastRenderedPageBreak/>
              <w:t>Totals</w:t>
            </w:r>
          </w:p>
        </w:tc>
        <w:tc>
          <w:tcPr>
            <w:tcW w:w="1129" w:type="dxa"/>
          </w:tcPr>
          <w:p w14:paraId="0D80C0E1" w14:textId="77777777" w:rsidR="000302FB" w:rsidRPr="00B1150A" w:rsidRDefault="000302FB" w:rsidP="00E77F5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 w:cs="Calibri-Bold"/>
                <w:b/>
                <w:sz w:val="22"/>
                <w:szCs w:val="22"/>
              </w:rPr>
            </w:pPr>
          </w:p>
        </w:tc>
        <w:tc>
          <w:tcPr>
            <w:tcW w:w="6589" w:type="dxa"/>
          </w:tcPr>
          <w:p w14:paraId="3B19F1A1" w14:textId="0D2FC192" w:rsidR="000302FB" w:rsidRPr="00D2515D" w:rsidRDefault="00D2515D" w:rsidP="00E77F51">
            <w:pPr>
              <w:widowControl w:val="0"/>
              <w:autoSpaceDE w:val="0"/>
              <w:autoSpaceDN w:val="0"/>
              <w:adjustRightInd w:val="0"/>
              <w:rPr>
                <w:rFonts w:ascii="Arial Narrow" w:hAnsi="Arial Narrow" w:cs="Calibri-Bold"/>
              </w:rPr>
            </w:pPr>
            <w:r w:rsidRPr="00D2515D">
              <w:rPr>
                <w:rFonts w:ascii="Arial Narrow" w:hAnsi="Arial Narrow" w:cs="Calibri-Bold"/>
              </w:rPr>
              <w:t xml:space="preserve">Submit: </w:t>
            </w:r>
            <w:r w:rsidR="00E85FBD">
              <w:rPr>
                <w:rFonts w:ascii="Arial Narrow" w:hAnsi="Arial Narrow" w:cs="Calibri-Bold"/>
              </w:rPr>
              <w:t>Your script, the file 5_corrected_2.txt, the file final_correct_5</w:t>
            </w:r>
            <w:r w:rsidRPr="00D2515D">
              <w:rPr>
                <w:rFonts w:ascii="Arial Narrow" w:hAnsi="Arial Narrow" w:cs="Calibri-Bold"/>
              </w:rPr>
              <w:t xml:space="preserve">.txt and the </w:t>
            </w:r>
            <w:r w:rsidR="008C6F2C">
              <w:rPr>
                <w:rFonts w:ascii="Arial Narrow" w:hAnsi="Arial Narrow" w:cs="Calibri-Bold"/>
              </w:rPr>
              <w:t>file of sed commands</w:t>
            </w:r>
          </w:p>
        </w:tc>
      </w:tr>
      <w:tr w:rsidR="004C12E5" w14:paraId="413F60DA" w14:textId="77777777" w:rsidTr="00D2515D">
        <w:trPr>
          <w:cantSplit/>
          <w:trHeight w:val="586"/>
        </w:trPr>
        <w:tc>
          <w:tcPr>
            <w:tcW w:w="1179" w:type="dxa"/>
          </w:tcPr>
          <w:p w14:paraId="056DB6A7" w14:textId="61E2EB86" w:rsidR="000302FB" w:rsidRDefault="00E85FBD" w:rsidP="00E77F5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 w:cs="Calibri-Bold"/>
                <w:b/>
                <w:sz w:val="22"/>
                <w:szCs w:val="22"/>
              </w:rPr>
            </w:pPr>
            <w:r>
              <w:rPr>
                <w:rFonts w:ascii="Verdana" w:hAnsi="Verdana" w:cs="Calibri-Bold"/>
                <w:b/>
                <w:sz w:val="22"/>
                <w:szCs w:val="22"/>
              </w:rPr>
              <w:t>15</w:t>
            </w:r>
          </w:p>
        </w:tc>
        <w:tc>
          <w:tcPr>
            <w:tcW w:w="1129" w:type="dxa"/>
          </w:tcPr>
          <w:p w14:paraId="5D04E328" w14:textId="77777777" w:rsidR="000302FB" w:rsidRDefault="000302FB" w:rsidP="00E77F5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 w:cs="Calibri-Bold"/>
                <w:b/>
                <w:sz w:val="22"/>
                <w:szCs w:val="22"/>
              </w:rPr>
            </w:pPr>
          </w:p>
        </w:tc>
        <w:tc>
          <w:tcPr>
            <w:tcW w:w="6589" w:type="dxa"/>
          </w:tcPr>
          <w:p w14:paraId="5217B160" w14:textId="77777777" w:rsidR="000302FB" w:rsidRPr="006E65D4" w:rsidRDefault="000302FB" w:rsidP="00E77F51">
            <w:pPr>
              <w:widowControl w:val="0"/>
              <w:autoSpaceDE w:val="0"/>
              <w:autoSpaceDN w:val="0"/>
              <w:adjustRightInd w:val="0"/>
              <w:rPr>
                <w:rFonts w:ascii="Verdana" w:hAnsi="Verdana" w:cs="Calibri-Bold"/>
                <w:sz w:val="20"/>
                <w:szCs w:val="20"/>
              </w:rPr>
            </w:pPr>
          </w:p>
        </w:tc>
      </w:tr>
    </w:tbl>
    <w:p w14:paraId="42A66975" w14:textId="77777777" w:rsidR="00B1150A" w:rsidRPr="00F76F68" w:rsidRDefault="00B1150A" w:rsidP="004B286D">
      <w:pPr>
        <w:widowControl w:val="0"/>
        <w:autoSpaceDE w:val="0"/>
        <w:autoSpaceDN w:val="0"/>
        <w:adjustRightInd w:val="0"/>
        <w:rPr>
          <w:rFonts w:ascii="Verdana" w:hAnsi="Verdana" w:cs="Calibri-Bold"/>
          <w:b/>
          <w:sz w:val="28"/>
          <w:szCs w:val="22"/>
        </w:rPr>
      </w:pPr>
    </w:p>
    <w:p w14:paraId="0528760A" w14:textId="42A814ED" w:rsidR="00514DC9" w:rsidRDefault="00621CC7" w:rsidP="004C52D6">
      <w:pPr>
        <w:widowControl w:val="0"/>
        <w:autoSpaceDE w:val="0"/>
        <w:autoSpaceDN w:val="0"/>
        <w:adjustRightInd w:val="0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</w:rPr>
        <w:t xml:space="preserve">0 - </w:t>
      </w:r>
      <w:r w:rsidRPr="00B1150A">
        <w:rPr>
          <w:rFonts w:ascii="Verdana" w:hAnsi="Verdana"/>
          <w:sz w:val="22"/>
          <w:szCs w:val="22"/>
        </w:rPr>
        <w:t>Assignment not submitted or work not original.</w:t>
      </w:r>
    </w:p>
    <w:p w14:paraId="4537ACE1" w14:textId="03EFFE72" w:rsidR="00D97D5B" w:rsidRDefault="00D97D5B" w:rsidP="004C52D6">
      <w:pPr>
        <w:widowControl w:val="0"/>
        <w:autoSpaceDE w:val="0"/>
        <w:autoSpaceDN w:val="0"/>
        <w:adjustRightInd w:val="0"/>
        <w:rPr>
          <w:rFonts w:ascii="Verdana" w:hAnsi="Verdana"/>
          <w:sz w:val="22"/>
          <w:szCs w:val="22"/>
        </w:rPr>
      </w:pPr>
    </w:p>
    <w:p w14:paraId="29011290" w14:textId="59B34F52" w:rsidR="00D97D5B" w:rsidRDefault="00D97D5B" w:rsidP="004C52D6">
      <w:pPr>
        <w:widowControl w:val="0"/>
        <w:autoSpaceDE w:val="0"/>
        <w:autoSpaceDN w:val="0"/>
        <w:adjustRightInd w:val="0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ALL COMMANDS:</w:t>
      </w:r>
    </w:p>
    <w:p w14:paraId="4EF6D222" w14:textId="20B30433" w:rsidR="00D97D5B" w:rsidRDefault="00D97D5B" w:rsidP="004C52D6">
      <w:pPr>
        <w:widowControl w:val="0"/>
        <w:autoSpaceDE w:val="0"/>
        <w:autoSpaceDN w:val="0"/>
        <w:adjustRightInd w:val="0"/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16998B12" wp14:editId="3168E8AD">
            <wp:extent cx="5486400" cy="27597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D9B8" w14:textId="77777777" w:rsidR="00D97D5B" w:rsidRDefault="00D97D5B" w:rsidP="004C52D6">
      <w:pPr>
        <w:widowControl w:val="0"/>
        <w:autoSpaceDE w:val="0"/>
        <w:autoSpaceDN w:val="0"/>
        <w:adjustRightInd w:val="0"/>
        <w:rPr>
          <w:rFonts w:ascii="Verdana" w:hAnsi="Verdana"/>
          <w:sz w:val="22"/>
          <w:szCs w:val="22"/>
        </w:rPr>
      </w:pPr>
    </w:p>
    <w:p w14:paraId="7BA6333D" w14:textId="12E2AFE8" w:rsidR="00D97D5B" w:rsidRDefault="00D97D5B" w:rsidP="004C52D6">
      <w:pPr>
        <w:widowControl w:val="0"/>
        <w:autoSpaceDE w:val="0"/>
        <w:autoSpaceDN w:val="0"/>
        <w:adjustRightInd w:val="0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SED COMMANDS:</w:t>
      </w:r>
    </w:p>
    <w:p w14:paraId="7B3DD687" w14:textId="0E5BFFFE" w:rsidR="00D97D5B" w:rsidRPr="00F76F68" w:rsidRDefault="00D97D5B" w:rsidP="004C52D6">
      <w:pPr>
        <w:widowControl w:val="0"/>
        <w:autoSpaceDE w:val="0"/>
        <w:autoSpaceDN w:val="0"/>
        <w:adjustRightInd w:val="0"/>
        <w:rPr>
          <w:rFonts w:ascii="Verdana" w:hAnsi="Verdana"/>
          <w:sz w:val="22"/>
        </w:rPr>
      </w:pPr>
      <w:r>
        <w:rPr>
          <w:noProof/>
        </w:rPr>
        <w:drawing>
          <wp:inline distT="0" distB="0" distL="0" distR="0" wp14:anchorId="7A786BFE" wp14:editId="701055E6">
            <wp:extent cx="5486400" cy="22009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7D5B" w:rsidRPr="00F76F68" w:rsidSect="004C52D6">
      <w:headerReference w:type="default" r:id="rId26"/>
      <w:footerReference w:type="default" r:id="rId27"/>
      <w:pgSz w:w="12240" w:h="15840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A9BE50" w14:textId="77777777" w:rsidR="00C34D9C" w:rsidRDefault="00C34D9C">
      <w:r>
        <w:separator/>
      </w:r>
    </w:p>
  </w:endnote>
  <w:endnote w:type="continuationSeparator" w:id="0">
    <w:p w14:paraId="1EA16C42" w14:textId="77777777" w:rsidR="00C34D9C" w:rsidRDefault="00C34D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OfficinaSans-Book">
    <w:altName w:val="Cambria"/>
    <w:panose1 w:val="00000000000000000000"/>
    <w:charset w:val="4D"/>
    <w:family w:val="swiss"/>
    <w:notTrueType/>
    <w:pitch w:val="default"/>
    <w:sig w:usb0="00000003" w:usb1="00000000" w:usb2="00000000" w:usb3="00000000" w:csb0="00000001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embo">
    <w:altName w:val="Cambria"/>
    <w:charset w:val="00"/>
    <w:family w:val="roman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Cambria" w:hAnsi="Cambria"/>
      </w:rPr>
      <w:alias w:val="Title"/>
      <w:id w:val="179466069"/>
      <w:placeholder>
        <w:docPart w:val="1B5655980EBDE14A92278A45A64C2460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6A6B6333" w14:textId="62A1C8B5" w:rsidR="0085393E" w:rsidRPr="00E8024A" w:rsidRDefault="00A5262D" w:rsidP="004C52D6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Cambria" w:hAnsi="Cambria"/>
          </w:rPr>
        </w:pPr>
        <w:r>
          <w:rPr>
            <w:rFonts w:ascii="Cambria" w:hAnsi="Cambria"/>
          </w:rPr>
          <w:t>Assignment #5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191BEE" w14:textId="77777777" w:rsidR="00C34D9C" w:rsidRDefault="00C34D9C">
      <w:r>
        <w:separator/>
      </w:r>
    </w:p>
  </w:footnote>
  <w:footnote w:type="continuationSeparator" w:id="0">
    <w:p w14:paraId="2F528391" w14:textId="77777777" w:rsidR="00C34D9C" w:rsidRDefault="00C34D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0341CE" w14:textId="6478E034" w:rsidR="001B2F49" w:rsidRDefault="006171FB" w:rsidP="001B2F49">
    <w:pPr>
      <w:widowControl w:val="0"/>
      <w:autoSpaceDE w:val="0"/>
      <w:autoSpaceDN w:val="0"/>
      <w:adjustRightInd w:val="0"/>
      <w:jc w:val="center"/>
      <w:rPr>
        <w:rFonts w:ascii="Verdana" w:hAnsi="Verdana" w:cs="Calibri-Bold"/>
        <w:b/>
        <w:bCs/>
        <w:sz w:val="28"/>
        <w:szCs w:val="28"/>
      </w:rPr>
    </w:pPr>
    <w:r>
      <w:rPr>
        <w:rFonts w:ascii="Verdana" w:hAnsi="Verdana" w:cs="Calibri-Bold"/>
        <w:b/>
        <w:bCs/>
        <w:sz w:val="28"/>
        <w:szCs w:val="28"/>
      </w:rPr>
      <w:fldChar w:fldCharType="begin"/>
    </w:r>
    <w:r>
      <w:rPr>
        <w:rFonts w:ascii="Verdana" w:hAnsi="Verdana" w:cs="Calibri-Bold"/>
        <w:b/>
        <w:bCs/>
        <w:sz w:val="28"/>
        <w:szCs w:val="28"/>
      </w:rPr>
      <w:instrText xml:space="preserve"> TITLE  \* MERGEFORMAT </w:instrText>
    </w:r>
    <w:r>
      <w:rPr>
        <w:rFonts w:ascii="Verdana" w:hAnsi="Verdana" w:cs="Calibri-Bold"/>
        <w:b/>
        <w:bCs/>
        <w:sz w:val="28"/>
        <w:szCs w:val="28"/>
      </w:rPr>
      <w:fldChar w:fldCharType="separate"/>
    </w:r>
    <w:r w:rsidR="004C04CA" w:rsidRPr="004C04CA">
      <w:rPr>
        <w:rFonts w:ascii="Verdana" w:hAnsi="Verdana" w:cs="Calibri-Bold"/>
        <w:b/>
        <w:bCs/>
        <w:sz w:val="28"/>
        <w:szCs w:val="28"/>
      </w:rPr>
      <w:t>Assignment #5</w:t>
    </w:r>
    <w:r>
      <w:rPr>
        <w:rFonts w:ascii="Verdana" w:hAnsi="Verdana" w:cs="Calibri-Bold"/>
        <w:b/>
        <w:bCs/>
        <w:sz w:val="28"/>
        <w:szCs w:val="28"/>
      </w:rPr>
      <w:fldChar w:fldCharType="end"/>
    </w:r>
  </w:p>
  <w:p w14:paraId="4A005693" w14:textId="46D4773A" w:rsidR="001B2F49" w:rsidRDefault="001B2F49" w:rsidP="001B2F49">
    <w:pPr>
      <w:widowControl w:val="0"/>
      <w:autoSpaceDE w:val="0"/>
      <w:autoSpaceDN w:val="0"/>
      <w:adjustRightInd w:val="0"/>
      <w:jc w:val="center"/>
      <w:rPr>
        <w:rFonts w:ascii="Verdana" w:hAnsi="Verdana" w:cs="Calibri-Bold"/>
        <w:b/>
        <w:bCs/>
        <w:sz w:val="28"/>
        <w:szCs w:val="28"/>
      </w:rPr>
    </w:pPr>
    <w:r>
      <w:rPr>
        <w:rFonts w:ascii="Verdana" w:hAnsi="Verdana"/>
        <w:b/>
      </w:rPr>
      <w:fldChar w:fldCharType="begin"/>
    </w:r>
    <w:r>
      <w:rPr>
        <w:rFonts w:ascii="Verdana" w:hAnsi="Verdana"/>
        <w:b/>
      </w:rPr>
      <w:instrText xml:space="preserve"> SUBJECT  \* MERGEFORMAT </w:instrText>
    </w:r>
    <w:r>
      <w:rPr>
        <w:rFonts w:ascii="Verdana" w:hAnsi="Verdana"/>
        <w:b/>
      </w:rPr>
      <w:fldChar w:fldCharType="separate"/>
    </w:r>
    <w:r w:rsidR="004C04CA">
      <w:rPr>
        <w:rFonts w:ascii="Verdana" w:hAnsi="Verdana"/>
        <w:b/>
      </w:rPr>
      <w:t>File Processing and Scripts #2</w:t>
    </w:r>
    <w:r>
      <w:rPr>
        <w:rFonts w:ascii="Verdana" w:hAnsi="Verdana"/>
        <w:b/>
      </w:rPr>
      <w:fldChar w:fldCharType="end"/>
    </w:r>
  </w:p>
  <w:p w14:paraId="0A061DF9" w14:textId="77777777" w:rsidR="001B2F49" w:rsidRDefault="001B2F49" w:rsidP="001B2F49">
    <w:pPr>
      <w:widowControl w:val="0"/>
      <w:autoSpaceDE w:val="0"/>
      <w:autoSpaceDN w:val="0"/>
      <w:adjustRightInd w:val="0"/>
      <w:jc w:val="center"/>
      <w:rPr>
        <w:rFonts w:ascii="Verdana" w:hAnsi="Verdana" w:cs="Calibri-Bold"/>
        <w:b/>
        <w:sz w:val="22"/>
        <w:szCs w:val="22"/>
      </w:rPr>
    </w:pPr>
    <w:r>
      <w:rPr>
        <w:rFonts w:ascii="Verdana" w:hAnsi="Verdana" w:cs="Calibri-Bold"/>
        <w:b/>
        <w:sz w:val="22"/>
        <w:szCs w:val="22"/>
      </w:rPr>
      <w:t>OSYS 1000: Unix Operating System</w:t>
    </w:r>
  </w:p>
  <w:p w14:paraId="6C48D269" w14:textId="77777777" w:rsidR="001B2F49" w:rsidRDefault="001B2F49" w:rsidP="001B2F49">
    <w:pPr>
      <w:pStyle w:val="Header"/>
      <w:jc w:val="center"/>
      <w:rPr>
        <w:rFonts w:ascii="Verdana" w:hAnsi="Verdana" w:cs="Calibri-Bold"/>
        <w:b/>
        <w:sz w:val="22"/>
        <w:szCs w:val="22"/>
      </w:rPr>
    </w:pPr>
    <w:r>
      <w:rPr>
        <w:rFonts w:ascii="Verdana" w:hAnsi="Verdana" w:cs="Calibri-Bold"/>
        <w:b/>
        <w:sz w:val="22"/>
        <w:szCs w:val="22"/>
      </w:rPr>
      <w:t>Due as Specified in D2L Course Calendar for your Section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C96E0FAC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00000003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00004"/>
    <w:multiLevelType w:val="hybridMultilevel"/>
    <w:tmpl w:val="00000004"/>
    <w:lvl w:ilvl="0" w:tplc="0000012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0000005"/>
    <w:multiLevelType w:val="hybridMultilevel"/>
    <w:tmpl w:val="E1E6F1E4"/>
    <w:lvl w:ilvl="0" w:tplc="00000191">
      <w:start w:val="1"/>
      <w:numFmt w:val="bullet"/>
      <w:lvlText w:val="•"/>
      <w:lvlJc w:val="left"/>
      <w:pPr>
        <w:ind w:left="720" w:hanging="360"/>
      </w:pPr>
    </w:lvl>
    <w:lvl w:ilvl="1" w:tplc="00000192">
      <w:start w:val="1"/>
      <w:numFmt w:val="bullet"/>
      <w:lvlText w:val="◦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0000006"/>
    <w:multiLevelType w:val="hybridMultilevel"/>
    <w:tmpl w:val="00000006"/>
    <w:lvl w:ilvl="0" w:tplc="000001F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00000007"/>
    <w:multiLevelType w:val="hybridMultilevel"/>
    <w:tmpl w:val="00000007"/>
    <w:lvl w:ilvl="0" w:tplc="0000025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00000008"/>
    <w:multiLevelType w:val="hybridMultilevel"/>
    <w:tmpl w:val="00000008"/>
    <w:lvl w:ilvl="0" w:tplc="000002B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0983141E"/>
    <w:multiLevelType w:val="hybridMultilevel"/>
    <w:tmpl w:val="EF844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98316A5"/>
    <w:multiLevelType w:val="hybridMultilevel"/>
    <w:tmpl w:val="E7A0A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870E5F"/>
    <w:multiLevelType w:val="hybridMultilevel"/>
    <w:tmpl w:val="54A0D5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39E3988"/>
    <w:multiLevelType w:val="hybridMultilevel"/>
    <w:tmpl w:val="54A0D5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3F554CC"/>
    <w:multiLevelType w:val="hybridMultilevel"/>
    <w:tmpl w:val="C05C275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DD1130"/>
    <w:multiLevelType w:val="hybridMultilevel"/>
    <w:tmpl w:val="087E2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E1001A"/>
    <w:multiLevelType w:val="hybridMultilevel"/>
    <w:tmpl w:val="CBB8E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C372D5"/>
    <w:multiLevelType w:val="hybridMultilevel"/>
    <w:tmpl w:val="71C4F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220A52"/>
    <w:multiLevelType w:val="hybridMultilevel"/>
    <w:tmpl w:val="276E2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1F5D7F"/>
    <w:multiLevelType w:val="hybridMultilevel"/>
    <w:tmpl w:val="18CA869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880611"/>
    <w:multiLevelType w:val="hybridMultilevel"/>
    <w:tmpl w:val="20D876A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914D09"/>
    <w:multiLevelType w:val="hybridMultilevel"/>
    <w:tmpl w:val="54A0D5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0B574C"/>
    <w:multiLevelType w:val="hybridMultilevel"/>
    <w:tmpl w:val="6DAAA3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571866"/>
    <w:multiLevelType w:val="hybridMultilevel"/>
    <w:tmpl w:val="4B008C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B27A0F"/>
    <w:multiLevelType w:val="hybridMultilevel"/>
    <w:tmpl w:val="BEEAA04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161FB5"/>
    <w:multiLevelType w:val="hybridMultilevel"/>
    <w:tmpl w:val="5A084A9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106755"/>
    <w:multiLevelType w:val="hybridMultilevel"/>
    <w:tmpl w:val="FF284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8D61FE"/>
    <w:multiLevelType w:val="hybridMultilevel"/>
    <w:tmpl w:val="3E1C2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250EE5"/>
    <w:multiLevelType w:val="hybridMultilevel"/>
    <w:tmpl w:val="28244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751414"/>
    <w:multiLevelType w:val="hybridMultilevel"/>
    <w:tmpl w:val="DC704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F44631"/>
    <w:multiLevelType w:val="hybridMultilevel"/>
    <w:tmpl w:val="3612A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47468DC"/>
    <w:multiLevelType w:val="hybridMultilevel"/>
    <w:tmpl w:val="1FF0B4C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40066C"/>
    <w:multiLevelType w:val="hybridMultilevel"/>
    <w:tmpl w:val="37528F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471BA3"/>
    <w:multiLevelType w:val="hybridMultilevel"/>
    <w:tmpl w:val="54A0D5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26"/>
  </w:num>
  <w:num w:numId="3">
    <w:abstractNumId w:val="14"/>
  </w:num>
  <w:num w:numId="4">
    <w:abstractNumId w:val="20"/>
  </w:num>
  <w:num w:numId="5">
    <w:abstractNumId w:val="23"/>
  </w:num>
  <w:num w:numId="6">
    <w:abstractNumId w:val="29"/>
  </w:num>
  <w:num w:numId="7">
    <w:abstractNumId w:val="19"/>
  </w:num>
  <w:num w:numId="8">
    <w:abstractNumId w:val="11"/>
  </w:num>
  <w:num w:numId="9">
    <w:abstractNumId w:val="31"/>
  </w:num>
  <w:num w:numId="10">
    <w:abstractNumId w:val="27"/>
  </w:num>
  <w:num w:numId="11">
    <w:abstractNumId w:val="30"/>
  </w:num>
  <w:num w:numId="12">
    <w:abstractNumId w:val="25"/>
  </w:num>
  <w:num w:numId="13">
    <w:abstractNumId w:val="18"/>
  </w:num>
  <w:num w:numId="14">
    <w:abstractNumId w:val="17"/>
  </w:num>
  <w:num w:numId="15">
    <w:abstractNumId w:val="10"/>
  </w:num>
  <w:num w:numId="16">
    <w:abstractNumId w:val="9"/>
  </w:num>
  <w:num w:numId="17">
    <w:abstractNumId w:val="12"/>
  </w:num>
  <w:num w:numId="18">
    <w:abstractNumId w:val="22"/>
  </w:num>
  <w:num w:numId="19">
    <w:abstractNumId w:val="13"/>
  </w:num>
  <w:num w:numId="20">
    <w:abstractNumId w:val="8"/>
  </w:num>
  <w:num w:numId="21">
    <w:abstractNumId w:val="21"/>
  </w:num>
  <w:num w:numId="22">
    <w:abstractNumId w:val="16"/>
  </w:num>
  <w:num w:numId="23">
    <w:abstractNumId w:val="0"/>
  </w:num>
  <w:num w:numId="24">
    <w:abstractNumId w:val="1"/>
  </w:num>
  <w:num w:numId="25">
    <w:abstractNumId w:val="2"/>
  </w:num>
  <w:num w:numId="26">
    <w:abstractNumId w:val="3"/>
  </w:num>
  <w:num w:numId="27">
    <w:abstractNumId w:val="4"/>
  </w:num>
  <w:num w:numId="28">
    <w:abstractNumId w:val="5"/>
  </w:num>
  <w:num w:numId="29">
    <w:abstractNumId w:val="6"/>
  </w:num>
  <w:num w:numId="30">
    <w:abstractNumId w:val="7"/>
  </w:num>
  <w:num w:numId="31">
    <w:abstractNumId w:val="24"/>
  </w:num>
  <w:num w:numId="3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14DC9"/>
    <w:rsid w:val="000019DE"/>
    <w:rsid w:val="00002141"/>
    <w:rsid w:val="000158DC"/>
    <w:rsid w:val="000302FB"/>
    <w:rsid w:val="000305EF"/>
    <w:rsid w:val="00032589"/>
    <w:rsid w:val="00035C6C"/>
    <w:rsid w:val="0004241B"/>
    <w:rsid w:val="000442A4"/>
    <w:rsid w:val="00047197"/>
    <w:rsid w:val="00066528"/>
    <w:rsid w:val="000759CF"/>
    <w:rsid w:val="000A29B2"/>
    <w:rsid w:val="000E2011"/>
    <w:rsid w:val="000E5E78"/>
    <w:rsid w:val="00115FCD"/>
    <w:rsid w:val="001238E6"/>
    <w:rsid w:val="0012727D"/>
    <w:rsid w:val="00131EF7"/>
    <w:rsid w:val="00150CA7"/>
    <w:rsid w:val="00175A63"/>
    <w:rsid w:val="00186431"/>
    <w:rsid w:val="001A7F05"/>
    <w:rsid w:val="001B02AF"/>
    <w:rsid w:val="001B2F49"/>
    <w:rsid w:val="001B7462"/>
    <w:rsid w:val="00204477"/>
    <w:rsid w:val="00211744"/>
    <w:rsid w:val="00237A9C"/>
    <w:rsid w:val="002A68B5"/>
    <w:rsid w:val="002C0738"/>
    <w:rsid w:val="002C3D5D"/>
    <w:rsid w:val="002F2D9C"/>
    <w:rsid w:val="002F64E8"/>
    <w:rsid w:val="003242AF"/>
    <w:rsid w:val="00327B7F"/>
    <w:rsid w:val="00350C20"/>
    <w:rsid w:val="00351833"/>
    <w:rsid w:val="00357758"/>
    <w:rsid w:val="00393DBA"/>
    <w:rsid w:val="00397A0B"/>
    <w:rsid w:val="0045499C"/>
    <w:rsid w:val="004A4BCF"/>
    <w:rsid w:val="004B286D"/>
    <w:rsid w:val="004C04CA"/>
    <w:rsid w:val="004C12E5"/>
    <w:rsid w:val="004C447D"/>
    <w:rsid w:val="004C52D6"/>
    <w:rsid w:val="00514DC9"/>
    <w:rsid w:val="00530FAB"/>
    <w:rsid w:val="00551140"/>
    <w:rsid w:val="00562D43"/>
    <w:rsid w:val="00563F76"/>
    <w:rsid w:val="00564C98"/>
    <w:rsid w:val="005731EB"/>
    <w:rsid w:val="005B7FA3"/>
    <w:rsid w:val="00600452"/>
    <w:rsid w:val="0060311D"/>
    <w:rsid w:val="006171FB"/>
    <w:rsid w:val="00621CC7"/>
    <w:rsid w:val="006529F4"/>
    <w:rsid w:val="00666F30"/>
    <w:rsid w:val="006E65D4"/>
    <w:rsid w:val="007403EE"/>
    <w:rsid w:val="0076397E"/>
    <w:rsid w:val="007B553E"/>
    <w:rsid w:val="007F7E65"/>
    <w:rsid w:val="00802957"/>
    <w:rsid w:val="0081744A"/>
    <w:rsid w:val="00822A51"/>
    <w:rsid w:val="00846397"/>
    <w:rsid w:val="00850A32"/>
    <w:rsid w:val="0085393E"/>
    <w:rsid w:val="008A6C5C"/>
    <w:rsid w:val="008C6F2C"/>
    <w:rsid w:val="008F25FB"/>
    <w:rsid w:val="00906DFD"/>
    <w:rsid w:val="009B2474"/>
    <w:rsid w:val="009C6A44"/>
    <w:rsid w:val="009F6AD4"/>
    <w:rsid w:val="00A13C8B"/>
    <w:rsid w:val="00A5262D"/>
    <w:rsid w:val="00A904D2"/>
    <w:rsid w:val="00AC2E37"/>
    <w:rsid w:val="00AD77C1"/>
    <w:rsid w:val="00B07860"/>
    <w:rsid w:val="00B1150A"/>
    <w:rsid w:val="00B13A82"/>
    <w:rsid w:val="00B30EC8"/>
    <w:rsid w:val="00B44AC5"/>
    <w:rsid w:val="00B62727"/>
    <w:rsid w:val="00BB1EEC"/>
    <w:rsid w:val="00BD05B5"/>
    <w:rsid w:val="00BD4CF5"/>
    <w:rsid w:val="00C15204"/>
    <w:rsid w:val="00C16451"/>
    <w:rsid w:val="00C34D9C"/>
    <w:rsid w:val="00C40FF2"/>
    <w:rsid w:val="00C45719"/>
    <w:rsid w:val="00C51871"/>
    <w:rsid w:val="00C574AB"/>
    <w:rsid w:val="00C804A0"/>
    <w:rsid w:val="00C90100"/>
    <w:rsid w:val="00CC0D4F"/>
    <w:rsid w:val="00CE6BB2"/>
    <w:rsid w:val="00D2018B"/>
    <w:rsid w:val="00D20ED6"/>
    <w:rsid w:val="00D2515D"/>
    <w:rsid w:val="00D36BCD"/>
    <w:rsid w:val="00D874B4"/>
    <w:rsid w:val="00D913C0"/>
    <w:rsid w:val="00D97D5B"/>
    <w:rsid w:val="00DD5F51"/>
    <w:rsid w:val="00DF0AB4"/>
    <w:rsid w:val="00DF78F6"/>
    <w:rsid w:val="00E009AC"/>
    <w:rsid w:val="00E411FF"/>
    <w:rsid w:val="00E4690E"/>
    <w:rsid w:val="00E70A95"/>
    <w:rsid w:val="00E8090D"/>
    <w:rsid w:val="00E85FBD"/>
    <w:rsid w:val="00E9468E"/>
    <w:rsid w:val="00EA25A4"/>
    <w:rsid w:val="00EB30E9"/>
    <w:rsid w:val="00EB7375"/>
    <w:rsid w:val="00EC43C6"/>
    <w:rsid w:val="00EC5D12"/>
    <w:rsid w:val="00EE3BE3"/>
    <w:rsid w:val="00EF58F9"/>
    <w:rsid w:val="00F76F68"/>
    <w:rsid w:val="00FB2F52"/>
    <w:rsid w:val="00FE2DE7"/>
    <w:rsid w:val="00FF5B07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0C48D2E"/>
  <w15:docId w15:val="{F4630499-2881-43C2-BA46-151D101AF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31EF7"/>
  </w:style>
  <w:style w:type="paragraph" w:styleId="Heading2">
    <w:name w:val="heading 2"/>
    <w:basedOn w:val="Normal"/>
    <w:next w:val="Normal"/>
    <w:link w:val="Heading2Char"/>
    <w:rsid w:val="00E411F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174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11744"/>
  </w:style>
  <w:style w:type="paragraph" w:styleId="Footer">
    <w:name w:val="footer"/>
    <w:basedOn w:val="Normal"/>
    <w:link w:val="FooterChar"/>
    <w:uiPriority w:val="99"/>
    <w:unhideWhenUsed/>
    <w:rsid w:val="0021174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11744"/>
  </w:style>
  <w:style w:type="character" w:customStyle="1" w:styleId="Heading2Char">
    <w:name w:val="Heading 2 Char"/>
    <w:basedOn w:val="DefaultParagraphFont"/>
    <w:link w:val="Heading2"/>
    <w:rsid w:val="00E411F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qFormat/>
    <w:rsid w:val="00B1150A"/>
    <w:pPr>
      <w:ind w:left="720"/>
      <w:contextualSpacing/>
    </w:pPr>
  </w:style>
  <w:style w:type="table" w:styleId="TableGrid">
    <w:name w:val="Table Grid"/>
    <w:basedOn w:val="TableNormal"/>
    <w:rsid w:val="00B115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35183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5183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424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1B5655980EBDE14A92278A45A64C24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C72355-DE97-C348-8FCC-B0CE50FA3A02}"/>
      </w:docPartPr>
      <w:docPartBody>
        <w:p w:rsidR="00CE5CCE" w:rsidRDefault="00B33913" w:rsidP="00B33913">
          <w:pPr>
            <w:pStyle w:val="1B5655980EBDE14A92278A45A64C2460"/>
          </w:pPr>
          <w: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OfficinaSans-Book">
    <w:altName w:val="Cambria"/>
    <w:panose1 w:val="00000000000000000000"/>
    <w:charset w:val="4D"/>
    <w:family w:val="swiss"/>
    <w:notTrueType/>
    <w:pitch w:val="default"/>
    <w:sig w:usb0="00000003" w:usb1="00000000" w:usb2="00000000" w:usb3="00000000" w:csb0="00000001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embo">
    <w:altName w:val="Cambria"/>
    <w:charset w:val="00"/>
    <w:family w:val="roman"/>
    <w:pitch w:val="variable"/>
    <w:sig w:usb0="80000003" w:usb1="00000000" w:usb2="00000000" w:usb3="00000000" w:csb0="00000001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embedSystemFont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doNotAutofitConstrainedTables/>
    <w:splitPgBreakAndParaMark/>
    <w:doNotVertAlignCellWithSp/>
    <w:doNotBreakConstrainedForcedTable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33913"/>
    <w:rsid w:val="000B33F3"/>
    <w:rsid w:val="001234D6"/>
    <w:rsid w:val="00261F10"/>
    <w:rsid w:val="002F7381"/>
    <w:rsid w:val="0030013B"/>
    <w:rsid w:val="00394BAB"/>
    <w:rsid w:val="003E38E8"/>
    <w:rsid w:val="004A09B6"/>
    <w:rsid w:val="004F2268"/>
    <w:rsid w:val="005046AE"/>
    <w:rsid w:val="0052716C"/>
    <w:rsid w:val="005510FD"/>
    <w:rsid w:val="00636B77"/>
    <w:rsid w:val="0089718C"/>
    <w:rsid w:val="008B54B5"/>
    <w:rsid w:val="00B33913"/>
    <w:rsid w:val="00C21E13"/>
    <w:rsid w:val="00CE5CCE"/>
    <w:rsid w:val="00D94ABD"/>
    <w:rsid w:val="00EA2DF8"/>
    <w:rsid w:val="00F15B38"/>
    <w:rsid w:val="00F2542E"/>
    <w:rsid w:val="00FB4D85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5C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4E25DFC25E4F74CAFD1A602A4CBE8FB">
    <w:name w:val="B4E25DFC25E4F74CAFD1A602A4CBE8FB"/>
    <w:rsid w:val="00B33913"/>
  </w:style>
  <w:style w:type="paragraph" w:customStyle="1" w:styleId="1B5655980EBDE14A92278A45A64C2460">
    <w:name w:val="1B5655980EBDE14A92278A45A64C2460"/>
    <w:rsid w:val="00B33913"/>
  </w:style>
  <w:style w:type="paragraph" w:customStyle="1" w:styleId="8EBBDE1E24244D4782526C41F20E664F">
    <w:name w:val="8EBBDE1E24244D4782526C41F20E664F"/>
    <w:rsid w:val="00B3391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BAB194D5EA99048AD3A13FAD98B2126" ma:contentTypeVersion="13" ma:contentTypeDescription="Create a new document." ma:contentTypeScope="" ma:versionID="3ff8ef2dba8d17cb25fd04b4211843ff">
  <xsd:schema xmlns:xsd="http://www.w3.org/2001/XMLSchema" xmlns:xs="http://www.w3.org/2001/XMLSchema" xmlns:p="http://schemas.microsoft.com/office/2006/metadata/properties" xmlns:ns3="213ccd01-2797-43b0-9b6c-cdde795fafff" xmlns:ns4="0e0e46dd-8fe2-4bdf-8e33-3e20f7420fd4" targetNamespace="http://schemas.microsoft.com/office/2006/metadata/properties" ma:root="true" ma:fieldsID="27ef5272e5ae5b4dc14dfa485b171c1a" ns3:_="" ns4:_="">
    <xsd:import namespace="213ccd01-2797-43b0-9b6c-cdde795fafff"/>
    <xsd:import namespace="0e0e46dd-8fe2-4bdf-8e33-3e20f7420fd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3ccd01-2797-43b0-9b6c-cdde795faff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0e46dd-8fe2-4bdf-8e33-3e20f7420fd4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7F706C4-2A7E-4E1E-B9F8-E03B31C1446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13ccd01-2797-43b0-9b6c-cdde795fafff"/>
    <ds:schemaRef ds:uri="0e0e46dd-8fe2-4bdf-8e33-3e20f7420f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CF7CE86-2CA9-4E0B-8F5E-AAAC8784617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85F28CF-A9C0-4FB0-AAD9-C6B6C8A22A2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583</Words>
  <Characters>3328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#5</vt:lpstr>
    </vt:vector>
  </TitlesOfParts>
  <Manager/>
  <Company>NS Community College</Company>
  <LinksUpToDate>false</LinksUpToDate>
  <CharactersWithSpaces>3904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#5</dc:title>
  <dc:subject>File Processing and Scripts #2</dc:subject>
  <dc:creator>Hal O'Connell</dc:creator>
  <cp:keywords/>
  <dc:description/>
  <cp:lastModifiedBy>Ernestyne Lu</cp:lastModifiedBy>
  <cp:revision>2</cp:revision>
  <cp:lastPrinted>2017-02-07T14:25:00Z</cp:lastPrinted>
  <dcterms:created xsi:type="dcterms:W3CDTF">2020-04-10T15:40:00Z</dcterms:created>
  <dcterms:modified xsi:type="dcterms:W3CDTF">2020-04-10T15:40:00Z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0x010100ABAB194D5EA99048AD3A13FAD98B2126</vt:lpwstr>
  </property>
</Properties>
</file>